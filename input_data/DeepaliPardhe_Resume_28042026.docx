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D5A15" w:rsidRPr="00320B93" w:rsidRDefault="00C76BAA" w:rsidP="003E73B8">
      <w:pPr>
        <w:jc w:val="center"/>
        <w:rPr>
          <w:rStyle w:val="span"/>
          <w:rFonts w:ascii="Century Gothic" w:eastAsia="Century Gothic" w:hAnsi="Century Gothic" w:cs="Century Gothic"/>
          <w:b/>
          <w:bCs/>
          <w:color w:val="102A73"/>
          <w:sz w:val="56"/>
          <w:szCs w:val="56"/>
        </w:rPr>
      </w:pPr>
      <w:proofErr w:type="spellStart"/>
      <w:r>
        <w:rPr>
          <w:rStyle w:val="span"/>
          <w:rFonts w:ascii="Century Gothic" w:eastAsia="Century Gothic" w:hAnsi="Century Gothic" w:cs="Century Gothic"/>
          <w:b/>
          <w:bCs/>
          <w:color w:val="102A73"/>
          <w:sz w:val="56"/>
          <w:szCs w:val="56"/>
        </w:rPr>
        <w:t>Deepali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color w:val="102A73"/>
          <w:sz w:val="56"/>
          <w:szCs w:val="56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color w:val="102A73"/>
          <w:sz w:val="56"/>
          <w:szCs w:val="56"/>
        </w:rPr>
        <w:t>Pardhe</w:t>
      </w:r>
      <w:proofErr w:type="spellEnd"/>
    </w:p>
    <w:p w:rsidR="00AE4894" w:rsidRDefault="002A52B2" w:rsidP="00B565AC">
      <w:pPr>
        <w:pBdr>
          <w:bottom w:val="single" w:sz="6" w:space="1" w:color="auto"/>
        </w:pBdr>
        <w:spacing w:after="0"/>
        <w:jc w:val="center"/>
        <w:rPr>
          <w:rStyle w:val="documentleft-box"/>
          <w:rFonts w:ascii="Century Gothic" w:eastAsia="Century Gothic" w:hAnsi="Century Gothic" w:cs="Century Gothic"/>
          <w:color w:val="102A73"/>
          <w:sz w:val="32"/>
          <w:szCs w:val="32"/>
        </w:rPr>
      </w:pPr>
      <w:proofErr w:type="spellStart"/>
      <w:r>
        <w:rPr>
          <w:rStyle w:val="documentleft-box"/>
          <w:rFonts w:ascii="Century Gothic" w:eastAsia="Century Gothic" w:hAnsi="Century Gothic" w:cs="Century Gothic"/>
          <w:color w:val="102A73"/>
          <w:sz w:val="32"/>
          <w:szCs w:val="32"/>
        </w:rPr>
        <w:t>Gen</w:t>
      </w:r>
      <w:r w:rsidR="00C76BAA">
        <w:rPr>
          <w:rStyle w:val="documentleft-box"/>
          <w:rFonts w:ascii="Century Gothic" w:eastAsia="Century Gothic" w:hAnsi="Century Gothic" w:cs="Century Gothic"/>
          <w:color w:val="102A73"/>
          <w:sz w:val="32"/>
          <w:szCs w:val="32"/>
        </w:rPr>
        <w:t>AI</w:t>
      </w:r>
      <w:proofErr w:type="spellEnd"/>
      <w:r w:rsidR="00C76BAA">
        <w:rPr>
          <w:rStyle w:val="documentleft-box"/>
          <w:rFonts w:ascii="Century Gothic" w:eastAsia="Century Gothic" w:hAnsi="Century Gothic" w:cs="Century Gothic"/>
          <w:color w:val="102A73"/>
          <w:sz w:val="32"/>
          <w:szCs w:val="32"/>
        </w:rPr>
        <w:t xml:space="preserve"> </w:t>
      </w:r>
      <w:r w:rsidR="00CD0FD9">
        <w:rPr>
          <w:rStyle w:val="documentleft-box"/>
          <w:rFonts w:ascii="Century Gothic" w:eastAsia="Century Gothic" w:hAnsi="Century Gothic" w:cs="Century Gothic"/>
          <w:color w:val="102A73"/>
          <w:sz w:val="32"/>
          <w:szCs w:val="32"/>
        </w:rPr>
        <w:t>Engineer</w:t>
      </w:r>
    </w:p>
    <w:p w:rsidR="00DD5A15" w:rsidRPr="000A1310" w:rsidRDefault="00C76BAA" w:rsidP="00003F35">
      <w:pPr>
        <w:pStyle w:val="div"/>
        <w:spacing w:after="0" w:line="420" w:lineRule="atLeast"/>
        <w:rPr>
          <w:rFonts w:ascii="Century Gothic" w:hAnsi="Century Gothic" w:cs="Century Gothic"/>
          <w:sz w:val="18"/>
          <w:szCs w:val="18"/>
        </w:rPr>
      </w:pPr>
      <w:r w:rsidRPr="000A1310">
        <w:rPr>
          <w:rFonts w:ascii="Century Gothic" w:hAnsi="Century Gothic" w:cs="Century Gothic"/>
          <w:b/>
          <w:sz w:val="18"/>
          <w:szCs w:val="18"/>
        </w:rPr>
        <w:t>Phone:</w:t>
      </w:r>
      <w:r w:rsidR="00DD5A15" w:rsidRPr="000A1310">
        <w:rPr>
          <w:rFonts w:ascii="Century Gothic" w:hAnsi="Century Gothic" w:cs="Century Gothic"/>
          <w:b/>
          <w:sz w:val="18"/>
          <w:szCs w:val="18"/>
        </w:rPr>
        <w:t> </w:t>
      </w:r>
      <w:r w:rsidR="00DD5A15" w:rsidRPr="000A1310">
        <w:rPr>
          <w:rFonts w:ascii="Century Gothic" w:hAnsi="Century Gothic" w:cs="Century Gothic"/>
          <w:sz w:val="18"/>
          <w:szCs w:val="18"/>
        </w:rPr>
        <w:t xml:space="preserve">+91 </w:t>
      </w:r>
      <w:r>
        <w:rPr>
          <w:rFonts w:ascii="Century Gothic" w:hAnsi="Century Gothic" w:cs="Century Gothic"/>
          <w:sz w:val="18"/>
          <w:szCs w:val="18"/>
        </w:rPr>
        <w:t xml:space="preserve">7620180566 </w:t>
      </w:r>
      <w:r w:rsidR="007F04B9" w:rsidRPr="000A1310">
        <w:rPr>
          <w:rFonts w:ascii="Century Gothic" w:hAnsi="Century Gothic" w:cs="Century Gothic"/>
          <w:sz w:val="18"/>
          <w:szCs w:val="18"/>
        </w:rPr>
        <w:t xml:space="preserve">                                                                       </w:t>
      </w:r>
      <w:r w:rsidR="000A1310" w:rsidRPr="000A1310">
        <w:rPr>
          <w:rFonts w:ascii="Century Gothic" w:hAnsi="Century Gothic" w:cs="Century Gothic"/>
          <w:sz w:val="18"/>
          <w:szCs w:val="18"/>
        </w:rPr>
        <w:t xml:space="preserve">              </w:t>
      </w:r>
      <w:r>
        <w:rPr>
          <w:rFonts w:ascii="Century Gothic" w:hAnsi="Century Gothic" w:cs="Century Gothic"/>
          <w:sz w:val="18"/>
          <w:szCs w:val="18"/>
        </w:rPr>
        <w:t xml:space="preserve">                  </w:t>
      </w:r>
      <w:proofErr w:type="gramStart"/>
      <w:r w:rsidR="00DD5A15" w:rsidRPr="000A1310">
        <w:rPr>
          <w:rFonts w:ascii="Century Gothic" w:hAnsi="Century Gothic" w:cs="Century Gothic"/>
          <w:b/>
          <w:sz w:val="18"/>
          <w:szCs w:val="18"/>
        </w:rPr>
        <w:t>E-mail :</w:t>
      </w:r>
      <w:proofErr w:type="gramEnd"/>
      <w:r w:rsidR="00DD5A15" w:rsidRPr="000A1310">
        <w:rPr>
          <w:rFonts w:ascii="Century Gothic" w:hAnsi="Century Gothic" w:cs="Century Gothic"/>
          <w:b/>
          <w:sz w:val="18"/>
          <w:szCs w:val="18"/>
        </w:rPr>
        <w:t> </w:t>
      </w:r>
      <w:hyperlink r:id="rId7" w:history="1">
        <w:r>
          <w:rPr>
            <w:rFonts w:ascii="Century Gothic" w:eastAsia="Century Gothic" w:hAnsi="Century Gothic" w:cs="Century Gothic"/>
            <w:sz w:val="18"/>
            <w:szCs w:val="18"/>
          </w:rPr>
          <w:t>deepalipardheai</w:t>
        </w:r>
        <w:r w:rsidR="005047D7" w:rsidRPr="000A1310">
          <w:rPr>
            <w:rFonts w:ascii="Century Gothic" w:eastAsia="Century Gothic" w:hAnsi="Century Gothic" w:cs="Century Gothic"/>
            <w:sz w:val="18"/>
            <w:szCs w:val="18"/>
          </w:rPr>
          <w:t>@gmail.com</w:t>
        </w:r>
      </w:hyperlink>
    </w:p>
    <w:p w:rsidR="00C76BAA" w:rsidRPr="00C76BAA" w:rsidRDefault="00C76BAA" w:rsidP="00003F35">
      <w:pPr>
        <w:pStyle w:val="div"/>
        <w:pBdr>
          <w:bottom w:val="single" w:sz="6" w:space="1" w:color="auto"/>
        </w:pBdr>
        <w:spacing w:after="0" w:line="420" w:lineRule="atLeast"/>
        <w:rPr>
          <w:rFonts w:ascii="Century Gothic" w:eastAsia="Century Gothic" w:hAnsi="Century Gothic" w:cs="Century Gothic"/>
          <w:sz w:val="18"/>
          <w:szCs w:val="18"/>
        </w:rPr>
      </w:pPr>
      <w:r w:rsidRPr="000A1310">
        <w:rPr>
          <w:rFonts w:ascii="Century Gothic" w:hAnsi="Century Gothic" w:cs="Century Gothic"/>
          <w:b/>
          <w:bCs/>
          <w:sz w:val="18"/>
          <w:szCs w:val="18"/>
        </w:rPr>
        <w:t>LinkedIn</w:t>
      </w:r>
      <w:r w:rsidRPr="000A1310">
        <w:rPr>
          <w:rFonts w:ascii="Century Gothic" w:hAnsi="Century Gothic" w:cs="Century Gothic"/>
          <w:b/>
          <w:sz w:val="18"/>
          <w:szCs w:val="18"/>
        </w:rPr>
        <w:t>:</w:t>
      </w:r>
      <w:r w:rsidR="007F0AA0" w:rsidRPr="000A1310">
        <w:rPr>
          <w:rFonts w:ascii="Century Gothic" w:hAnsi="Century Gothic" w:cs="Century Gothic"/>
          <w:b/>
          <w:sz w:val="18"/>
          <w:szCs w:val="18"/>
        </w:rPr>
        <w:t xml:space="preserve"> </w:t>
      </w:r>
      <w:hyperlink r:id="rId8" w:history="1">
        <w:r w:rsidRPr="00EE486B">
          <w:rPr>
            <w:rStyle w:val="Hyperlink"/>
            <w:rFonts w:asciiTheme="majorHAnsi" w:hAnsiTheme="majorHAnsi" w:cstheme="majorHAnsi"/>
            <w:shd w:val="clear" w:color="auto" w:fill="FFFFFF"/>
          </w:rPr>
          <w:t>https://www.linkedin.com/in/deepalipardhe/</w:t>
        </w:r>
      </w:hyperlink>
      <w:r w:rsidR="007F04B9" w:rsidRPr="000A1310">
        <w:rPr>
          <w:rFonts w:ascii="Century Gothic" w:eastAsia="Century Gothic" w:hAnsi="Century Gothic" w:cs="Century Gothic"/>
          <w:sz w:val="18"/>
          <w:szCs w:val="18"/>
        </w:rPr>
        <w:t xml:space="preserve">           </w:t>
      </w:r>
      <w:r w:rsidR="00215F19" w:rsidRPr="000A1310">
        <w:rPr>
          <w:rFonts w:ascii="Century Gothic" w:eastAsia="Century Gothic" w:hAnsi="Century Gothic" w:cs="Century Gothic"/>
          <w:sz w:val="18"/>
          <w:szCs w:val="18"/>
        </w:rPr>
        <w:t xml:space="preserve">                 </w:t>
      </w:r>
      <w:r w:rsidR="000A1310" w:rsidRPr="000A1310">
        <w:rPr>
          <w:rFonts w:ascii="Century Gothic" w:eastAsia="Century Gothic" w:hAnsi="Century Gothic" w:cs="Century Gothic"/>
          <w:sz w:val="18"/>
          <w:szCs w:val="18"/>
        </w:rPr>
        <w:t xml:space="preserve">                </w:t>
      </w:r>
      <w:r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r w:rsidR="000A1310" w:rsidRPr="000A1310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r w:rsidR="000A1310">
        <w:rPr>
          <w:rFonts w:ascii="Century Gothic" w:eastAsia="Century Gothic" w:hAnsi="Century Gothic" w:cs="Century Gothic"/>
          <w:sz w:val="18"/>
          <w:szCs w:val="18"/>
        </w:rPr>
        <w:t xml:space="preserve">     </w:t>
      </w:r>
      <w:r w:rsidRPr="00C76BAA">
        <w:rPr>
          <w:rFonts w:ascii="Century Gothic" w:hAnsi="Century Gothic" w:cs="Century Gothic"/>
          <w:b/>
          <w:sz w:val="18"/>
          <w:szCs w:val="18"/>
        </w:rPr>
        <w:t>GitHub</w:t>
      </w:r>
      <w:r w:rsidRPr="00EE486B">
        <w:rPr>
          <w:rFonts w:asciiTheme="majorHAnsi" w:hAnsiTheme="majorHAnsi" w:cstheme="majorHAnsi"/>
          <w:shd w:val="clear" w:color="auto" w:fill="FFFFFF"/>
        </w:rPr>
        <w:t xml:space="preserve">: </w:t>
      </w:r>
      <w:hyperlink r:id="rId9" w:history="1">
        <w:r w:rsidRPr="00EE486B">
          <w:rPr>
            <w:rStyle w:val="Hyperlink"/>
            <w:rFonts w:asciiTheme="majorHAnsi" w:hAnsiTheme="majorHAnsi" w:cstheme="majorHAnsi"/>
            <w:shd w:val="clear" w:color="auto" w:fill="FFFFFF"/>
          </w:rPr>
          <w:t>https://github.com/deepalipardhe</w:t>
        </w:r>
      </w:hyperlink>
    </w:p>
    <w:p w:rsidR="00903A9B" w:rsidRPr="00903A9B" w:rsidRDefault="00CD0FD9" w:rsidP="000A1310">
      <w:pPr>
        <w:pStyle w:val="div"/>
        <w:spacing w:after="0" w:line="420" w:lineRule="atLeast"/>
        <w:rPr>
          <w:rFonts w:ascii="Century Gothic" w:eastAsia="Century Gothic" w:hAnsi="Century Gothic" w:cs="Century Gothic"/>
          <w:b/>
          <w:sz w:val="24"/>
          <w:szCs w:val="24"/>
        </w:rPr>
      </w:pPr>
      <w:proofErr w:type="spellStart"/>
      <w:r>
        <w:rPr>
          <w:rFonts w:ascii="Century Gothic" w:eastAsia="Century Gothic" w:hAnsi="Century Gothic" w:cs="Century Gothic"/>
          <w:b/>
          <w:sz w:val="24"/>
          <w:szCs w:val="24"/>
        </w:rPr>
        <w:t>GenAI</w:t>
      </w:r>
      <w:proofErr w:type="spellEnd"/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 Engineer | Agentic AI expert</w:t>
      </w:r>
    </w:p>
    <w:p w:rsidR="002A52B2" w:rsidRPr="002F4D98" w:rsidRDefault="002A52B2" w:rsidP="002A52B2">
      <w:pPr>
        <w:pStyle w:val="div"/>
        <w:pBdr>
          <w:bottom w:val="single" w:sz="6" w:space="1" w:color="auto"/>
        </w:pBdr>
        <w:spacing w:after="0" w:line="420" w:lineRule="atLeast"/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</w:pPr>
      <w:proofErr w:type="spellStart"/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GenAI</w:t>
      </w:r>
      <w:proofErr w:type="spellEnd"/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 xml:space="preserve"> Engineer</w:t>
      </w:r>
      <w:r w:rsidR="00CD0FD9"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 with 9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+ years of experience spanning intelligent automation and AI system development, including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2+ years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 building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LLM-powered applications, agentic workflows, and RAG systems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>. Proven track record of designing scalable AI solutions that automate complex workflows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, improve decision-making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, and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reduce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 manual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effort by up to 40%.</w:t>
      </w:r>
    </w:p>
    <w:p w:rsidR="001047E7" w:rsidRPr="002F4D98" w:rsidRDefault="002A52B2" w:rsidP="002A52B2">
      <w:pPr>
        <w:pStyle w:val="div"/>
        <w:pBdr>
          <w:bottom w:val="single" w:sz="6" w:space="1" w:color="auto"/>
        </w:pBdr>
        <w:spacing w:after="0" w:line="420" w:lineRule="atLeast"/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</w:pP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Strong expertise in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LLMs, Prompt Engineering, AI Agents, and Web Automation,</w:t>
      </w:r>
      <w:r w:rsidRPr="002F4D98">
        <w:rPr>
          <w:rFonts w:ascii="Century Gothic" w:eastAsia="Century Gothic" w:hAnsi="Century Gothic" w:cs="Century Gothic"/>
          <w:color w:val="17365D" w:themeColor="text2" w:themeShade="BF"/>
          <w:sz w:val="18"/>
          <w:szCs w:val="18"/>
        </w:rPr>
        <w:t xml:space="preserve"> with hands-on experience in production-grade deployments </w:t>
      </w:r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 xml:space="preserve">using </w:t>
      </w:r>
      <w:proofErr w:type="spellStart"/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FastAPI</w:t>
      </w:r>
      <w:proofErr w:type="spellEnd"/>
      <w:r w:rsidRPr="002F4D98">
        <w:rPr>
          <w:rFonts w:ascii="Century Gothic" w:eastAsia="Century Gothic" w:hAnsi="Century Gothic" w:cs="Century Gothic"/>
          <w:b/>
          <w:color w:val="17365D" w:themeColor="text2" w:themeShade="BF"/>
          <w:sz w:val="18"/>
          <w:szCs w:val="18"/>
        </w:rPr>
        <w:t>, Docker, and cloud-based AI services.</w:t>
      </w:r>
    </w:p>
    <w:p w:rsidR="00C76BAA" w:rsidRPr="002A52B2" w:rsidRDefault="00C76BAA" w:rsidP="000A1310">
      <w:pPr>
        <w:pStyle w:val="div"/>
        <w:pBdr>
          <w:bottom w:val="single" w:sz="6" w:space="1" w:color="auto"/>
        </w:pBdr>
        <w:spacing w:after="0" w:line="420" w:lineRule="atLeast"/>
        <w:rPr>
          <w:rFonts w:ascii="Century Gothic" w:eastAsia="Century Gothic" w:hAnsi="Century Gothic" w:cs="Century Gothic"/>
          <w:b/>
          <w:sz w:val="18"/>
          <w:szCs w:val="18"/>
        </w:rPr>
      </w:pPr>
    </w:p>
    <w:p w:rsidR="00DD5A15" w:rsidRPr="00215F19" w:rsidRDefault="00D57BDB" w:rsidP="000A1310">
      <w:pPr>
        <w:pStyle w:val="documentsectiontitle"/>
        <w:spacing w:after="0"/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</w:pPr>
      <w:r w:rsidRPr="00215F19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8858E4" w:rsidRPr="00215F19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 xml:space="preserve">    </w:t>
      </w:r>
      <w:r w:rsidR="004146AD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>CORE COMPETENCIES</w:t>
      </w:r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AI/ML &amp; Generative AI: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LLMs, Prompt Engineering, Prompt Tuning, LLM Evaluation, Agentic AI, RAG, NLP,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Embeddings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Semantic Search </w:t>
      </w:r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Frameworks &amp; Libraries:</w:t>
      </w:r>
      <w:r w:rsidR="002F4D98"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  <w:proofErr w:type="spellStart"/>
      <w:r w:rsidR="002F4D98" w:rsidRPr="002F4D98">
        <w:rPr>
          <w:rStyle w:val="span"/>
          <w:rFonts w:ascii="Century Gothic" w:hAnsi="Century Gothic"/>
          <w:sz w:val="20"/>
          <w:szCs w:val="20"/>
        </w:rPr>
        <w:t>LangChain</w:t>
      </w:r>
      <w:proofErr w:type="spellEnd"/>
      <w:r w:rsidR="002F4D98" w:rsidRPr="002F4D98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proofErr w:type="gramStart"/>
      <w:r w:rsidR="002F4D98" w:rsidRPr="002F4D98">
        <w:rPr>
          <w:rStyle w:val="span"/>
          <w:rFonts w:ascii="Century Gothic" w:hAnsi="Century Gothic"/>
          <w:sz w:val="20"/>
          <w:szCs w:val="20"/>
        </w:rPr>
        <w:t>LangGraph</w:t>
      </w:r>
      <w:proofErr w:type="spellEnd"/>
      <w:r w:rsidR="002F4D98"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  <w:r w:rsidRPr="002F4D98">
        <w:rPr>
          <w:rStyle w:val="span"/>
          <w:rFonts w:ascii="Century Gothic" w:hAnsi="Century Gothic"/>
          <w:sz w:val="20"/>
          <w:szCs w:val="20"/>
        </w:rPr>
        <w:t>,</w:t>
      </w:r>
      <w:proofErr w:type="gramEnd"/>
      <w:r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LlamaIndex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Scikit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-learn,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TensorFl</w:t>
      </w:r>
      <w:r w:rsidR="000C0D40">
        <w:rPr>
          <w:rStyle w:val="span"/>
          <w:rFonts w:ascii="Century Gothic" w:hAnsi="Century Gothic"/>
          <w:sz w:val="20"/>
          <w:szCs w:val="20"/>
        </w:rPr>
        <w:t>ow</w:t>
      </w:r>
      <w:proofErr w:type="spellEnd"/>
      <w:r w:rsidR="000C0D40">
        <w:rPr>
          <w:rStyle w:val="span"/>
          <w:rFonts w:ascii="Century Gothic" w:hAnsi="Century Gothic"/>
          <w:sz w:val="20"/>
          <w:szCs w:val="20"/>
        </w:rPr>
        <w:t xml:space="preserve">, Hugging Face, Pandas, </w:t>
      </w:r>
      <w:proofErr w:type="spellStart"/>
      <w:r w:rsidR="000C0D40">
        <w:rPr>
          <w:rStyle w:val="span"/>
          <w:rFonts w:ascii="Century Gothic" w:hAnsi="Century Gothic"/>
          <w:sz w:val="20"/>
          <w:szCs w:val="20"/>
        </w:rPr>
        <w:t>NumPy</w:t>
      </w:r>
      <w:proofErr w:type="spellEnd"/>
      <w:r w:rsidR="000C0D40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="0030101B">
        <w:rPr>
          <w:rStyle w:val="span"/>
          <w:rFonts w:ascii="Century Gothic" w:hAnsi="Century Gothic"/>
          <w:sz w:val="20"/>
          <w:szCs w:val="20"/>
        </w:rPr>
        <w:t>Beautifulsoup</w:t>
      </w:r>
      <w:proofErr w:type="spellEnd"/>
      <w:r w:rsidR="0030101B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="000C0D40">
        <w:rPr>
          <w:rStyle w:val="span"/>
          <w:rFonts w:ascii="Century Gothic" w:hAnsi="Century Gothic"/>
          <w:sz w:val="20"/>
          <w:szCs w:val="20"/>
        </w:rPr>
        <w:t>Streamlit</w:t>
      </w:r>
      <w:proofErr w:type="spellEnd"/>
      <w:r w:rsidR="000C0D40">
        <w:rPr>
          <w:rStyle w:val="span"/>
          <w:rFonts w:ascii="Century Gothic" w:hAnsi="Century Gothic"/>
          <w:sz w:val="20"/>
          <w:szCs w:val="20"/>
        </w:rPr>
        <w:t>, Flask</w:t>
      </w:r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Programming: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Python, C# </w:t>
      </w:r>
      <w:bookmarkStart w:id="0" w:name="_GoBack"/>
      <w:bookmarkEnd w:id="0"/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Backend &amp; APIs: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FastAPI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RESTful Services, API Integration,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Microservices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Automation &amp; Testing: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Playwright, Selenium (Basic), Web Automation </w:t>
      </w:r>
    </w:p>
    <w:p w:rsidR="007D78EE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Data &amp; Systems: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EDA, Data Preprocessing, Vector Databases (OpenSearch) </w:t>
      </w:r>
    </w:p>
    <w:p w:rsidR="002A52B2" w:rsidRPr="002F4D98" w:rsidRDefault="007D78EE" w:rsidP="002F4D98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hAnsi="Century Gothic"/>
          <w:sz w:val="20"/>
          <w:szCs w:val="20"/>
        </w:rPr>
      </w:pPr>
      <w:r w:rsidRPr="002F4D98">
        <w:rPr>
          <w:rStyle w:val="span"/>
          <w:rFonts w:ascii="Century Gothic" w:hAnsi="Century Gothic"/>
          <w:b/>
          <w:bCs/>
          <w:sz w:val="20"/>
          <w:szCs w:val="20"/>
        </w:rPr>
        <w:t>Tools &amp; Platforms:</w:t>
      </w:r>
      <w:r w:rsidRPr="002F4D98">
        <w:rPr>
          <w:rStyle w:val="span"/>
          <w:rFonts w:ascii="Century Gothic" w:hAnsi="Century Gothic"/>
          <w:sz w:val="20"/>
          <w:szCs w:val="20"/>
        </w:rPr>
        <w:t xml:space="preserve">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Git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Bitbucket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Sourcetree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,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Jupyter</w:t>
      </w:r>
      <w:proofErr w:type="spellEnd"/>
      <w:r w:rsidRPr="002F4D98">
        <w:rPr>
          <w:rStyle w:val="span"/>
          <w:rFonts w:ascii="Century Gothic" w:hAnsi="Century Gothic"/>
          <w:sz w:val="20"/>
          <w:szCs w:val="20"/>
        </w:rPr>
        <w:t xml:space="preserve"> Notebook, VS Code, Azure </w:t>
      </w:r>
      <w:proofErr w:type="spellStart"/>
      <w:r w:rsidRPr="002F4D98">
        <w:rPr>
          <w:rStyle w:val="span"/>
          <w:rFonts w:ascii="Century Gothic" w:hAnsi="Century Gothic"/>
          <w:sz w:val="20"/>
          <w:szCs w:val="20"/>
        </w:rPr>
        <w:t>OpenAI</w:t>
      </w:r>
      <w:proofErr w:type="spellEnd"/>
    </w:p>
    <w:p w:rsidR="001E7631" w:rsidRPr="001864D6" w:rsidRDefault="008858E4" w:rsidP="001864D6">
      <w:pPr>
        <w:pStyle w:val="documentsectiontitle"/>
        <w:spacing w:after="0"/>
        <w:rPr>
          <w:rStyle w:val="ratvtextpnth-last-child1"/>
          <w:rFonts w:ascii="Century Gothic" w:eastAsia="Century Gothic" w:hAnsi="Century Gothic" w:cs="Century Gothic"/>
          <w:b/>
          <w:bCs/>
          <w:sz w:val="24"/>
          <w:szCs w:val="24"/>
        </w:rPr>
      </w:pPr>
      <w:r w:rsidRPr="001864D6">
        <w:rPr>
          <w:rStyle w:val="documentsectiontitleCell"/>
          <w:rFonts w:ascii="Century Gothic" w:eastAsia="Century Gothic" w:hAnsi="Century Gothic" w:cs="Century Gothic"/>
          <w:b/>
          <w:bCs/>
        </w:rPr>
        <w:t xml:space="preserve">     </w:t>
      </w:r>
      <w:r w:rsidRPr="001864D6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>PROFESSIONAL EXPERIENCE</w:t>
      </w:r>
    </w:p>
    <w:p w:rsidR="008858E4" w:rsidRPr="003D67D2" w:rsidRDefault="008858E4" w:rsidP="00FB6F73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eastAsia="Century Gothic" w:hAnsi="Century Gothic" w:cs="Century Gothic"/>
          <w:sz w:val="24"/>
          <w:szCs w:val="24"/>
          <w:u w:val="single"/>
        </w:rPr>
      </w:pPr>
      <w:r w:rsidRPr="008858E4">
        <w:rPr>
          <w:rStyle w:val="ratvtextpnth-last-child1"/>
          <w:rFonts w:ascii="Century Gothic" w:eastAsia="Century Gothic" w:hAnsi="Century Gothic" w:cs="Century Gothic"/>
          <w:b/>
          <w:bCs/>
        </w:rPr>
        <w:t xml:space="preserve"> </w:t>
      </w:r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 xml:space="preserve">Consultant </w:t>
      </w:r>
      <w:r w:rsidR="001A6F48" w:rsidRPr="003D67D2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 xml:space="preserve">| </w:t>
      </w:r>
      <w:proofErr w:type="spellStart"/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>GenAI</w:t>
      </w:r>
      <w:proofErr w:type="spellEnd"/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 xml:space="preserve"> </w:t>
      </w:r>
    </w:p>
    <w:p w:rsidR="00215F19" w:rsidRPr="003D67D2" w:rsidRDefault="00475466" w:rsidP="00591561">
      <w:pPr>
        <w:pStyle w:val="documentmb5Paragraph"/>
        <w:spacing w:after="0" w:line="340" w:lineRule="atLeast"/>
        <w:ind w:left="1440" w:right="200"/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941D61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3B6390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ADP INDIA PVT. LTD.</w:t>
      </w:r>
      <w:r w:rsidR="001E7631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, Pune</w:t>
      </w:r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 xml:space="preserve"> (12/2023</w:t>
      </w:r>
      <w:r w:rsidR="005806C6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 xml:space="preserve"> -</w:t>
      </w:r>
      <w:r w:rsidR="00E85CBD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 xml:space="preserve"> </w:t>
      </w:r>
      <w:r w:rsidR="005806C6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Current)</w:t>
      </w:r>
    </w:p>
    <w:p w:rsidR="00DD131E" w:rsidRPr="00DD131E" w:rsidRDefault="00DD131E" w:rsidP="00DD131E">
      <w:pPr>
        <w:pStyle w:val="documentsectiontitle"/>
        <w:numPr>
          <w:ilvl w:val="1"/>
          <w:numId w:val="7"/>
        </w:numPr>
        <w:spacing w:after="0"/>
        <w:rPr>
          <w:rStyle w:val="span"/>
          <w:rFonts w:ascii="Century Gothic" w:eastAsia="Century Gothic" w:hAnsi="Century Gothic" w:cs="Century Gothic"/>
          <w:bCs/>
          <w:sz w:val="20"/>
          <w:szCs w:val="20"/>
        </w:rPr>
      </w:pP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Built </w:t>
      </w: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 xml:space="preserve">strong expertise in </w:t>
      </w:r>
      <w:r w:rsidRPr="00DD131E">
        <w:rPr>
          <w:rStyle w:val="span"/>
          <w:rFonts w:ascii="Century Gothic" w:eastAsia="Century Gothic" w:hAnsi="Century Gothic" w:cs="Century Gothic"/>
          <w:b/>
          <w:sz w:val="20"/>
          <w:szCs w:val="20"/>
        </w:rPr>
        <w:t>Generative AI and AI/ML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, developing scalable POCs for digital transformation initiatives. </w:t>
      </w:r>
    </w:p>
    <w:p w:rsidR="00DD131E" w:rsidRPr="00DD131E" w:rsidRDefault="00DD131E" w:rsidP="00DD131E">
      <w:pPr>
        <w:pStyle w:val="documentmb5Paragraph"/>
        <w:numPr>
          <w:ilvl w:val="1"/>
          <w:numId w:val="7"/>
        </w:numPr>
        <w:spacing w:after="0" w:line="340" w:lineRule="atLeast"/>
        <w:ind w:right="200"/>
        <w:rPr>
          <w:rStyle w:val="span"/>
        </w:rPr>
      </w:pPr>
      <w:r w:rsidRPr="00DD131E">
        <w:rPr>
          <w:rStyle w:val="span"/>
          <w:rFonts w:ascii="Century Gothic" w:eastAsia="Century Gothic" w:hAnsi="Century Gothic" w:cs="Century Gothic"/>
          <w:b/>
          <w:bCs/>
          <w:color w:val="102A73"/>
        </w:rPr>
        <w:t xml:space="preserve">Designed and delivered </w:t>
      </w:r>
      <w:r w:rsidRPr="00DD131E">
        <w:rPr>
          <w:rStyle w:val="span"/>
          <w:rFonts w:ascii="Century Gothic" w:eastAsia="Century Gothic" w:hAnsi="Century Gothic" w:cs="Century Gothic"/>
          <w:b/>
          <w:color w:val="102A73"/>
        </w:rPr>
        <w:t>LLM-driven agents</w:t>
      </w:r>
      <w:r w:rsidRPr="00DD131E">
        <w:rPr>
          <w:rStyle w:val="span"/>
          <w:rFonts w:ascii="Century Gothic" w:eastAsia="Century Gothic" w:hAnsi="Century Gothic" w:cs="Century Gothic"/>
          <w:color w:val="102A73"/>
        </w:rPr>
        <w:t xml:space="preserve"> (automation + RAG)</w:t>
      </w:r>
      <w:r w:rsidRPr="00DD131E">
        <w:rPr>
          <w:rStyle w:val="span"/>
          <w:rFonts w:ascii="Century Gothic" w:eastAsia="Century Gothic" w:hAnsi="Century Gothic" w:cs="Century Gothic"/>
          <w:bCs/>
          <w:color w:val="102A73"/>
        </w:rPr>
        <w:t>, integrating web automation, vector search, and intelligent decision-making.</w:t>
      </w:r>
    </w:p>
    <w:p w:rsidR="00475466" w:rsidRPr="00215F19" w:rsidRDefault="00DD7AAE" w:rsidP="000A1310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eastAsia="Century Gothic" w:hAnsi="Century Gothic" w:cs="Century Gothic"/>
          <w:sz w:val="24"/>
          <w:szCs w:val="24"/>
        </w:rPr>
      </w:pPr>
      <w:r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</w:rPr>
        <w:t>Senior Member Technical | RPA</w:t>
      </w:r>
    </w:p>
    <w:p w:rsidR="00DD7AAE" w:rsidRPr="003D67D2" w:rsidRDefault="00941D61" w:rsidP="00DD7AAE">
      <w:pPr>
        <w:pStyle w:val="documentmb5Paragraph"/>
        <w:spacing w:after="0" w:line="340" w:lineRule="atLeast"/>
        <w:ind w:left="1440" w:right="200"/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</w:pPr>
      <w:r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 xml:space="preserve"> </w:t>
      </w:r>
      <w:r w:rsidR="003B6390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 xml:space="preserve"> </w:t>
      </w:r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ADP INDIA PVT. LTD., Pune (08/2019 – 12/2023)</w:t>
      </w:r>
    </w:p>
    <w:p w:rsidR="00DD131E" w:rsidRPr="00DD131E" w:rsidRDefault="00DD131E" w:rsidP="00DD131E">
      <w:pPr>
        <w:pStyle w:val="documentsectiontitle"/>
        <w:numPr>
          <w:ilvl w:val="1"/>
          <w:numId w:val="7"/>
        </w:numPr>
        <w:spacing w:after="0"/>
        <w:rPr>
          <w:rStyle w:val="span"/>
          <w:rFonts w:ascii="Century Gothic" w:eastAsia="Century Gothic" w:hAnsi="Century Gothic" w:cs="Century Gothic"/>
          <w:bCs/>
          <w:sz w:val="20"/>
          <w:szCs w:val="20"/>
        </w:rPr>
      </w:pP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Delivered enterprise-scale automation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 using </w:t>
      </w:r>
      <w:r w:rsidRPr="00DD131E">
        <w:rPr>
          <w:rStyle w:val="span"/>
          <w:rFonts w:ascii="Century Gothic" w:eastAsia="Century Gothic" w:hAnsi="Century Gothic" w:cs="Century Gothic"/>
          <w:sz w:val="20"/>
          <w:szCs w:val="20"/>
        </w:rPr>
        <w:t>Blue Prism &amp; C#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, </w:t>
      </w: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leading a team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 of 7–8 in a </w:t>
      </w: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high-impact ADP business unit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. </w:t>
      </w:r>
    </w:p>
    <w:p w:rsidR="00C30285" w:rsidRPr="003D67D2" w:rsidRDefault="00DD131E" w:rsidP="003D67D2">
      <w:pPr>
        <w:pStyle w:val="documentsectiontitle"/>
        <w:numPr>
          <w:ilvl w:val="1"/>
          <w:numId w:val="7"/>
        </w:numPr>
        <w:spacing w:after="0"/>
        <w:rPr>
          <w:rStyle w:val="divdocumentjobtitle"/>
          <w:rFonts w:ascii="Century Gothic" w:eastAsia="Century Gothic" w:hAnsi="Century Gothic" w:cs="Century Gothic"/>
          <w:b/>
          <w:bCs/>
          <w:sz w:val="20"/>
          <w:szCs w:val="20"/>
        </w:rPr>
      </w:pP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Achieved </w:t>
      </w: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~</w:t>
      </w:r>
      <w:r w:rsidRPr="00DD131E">
        <w:rPr>
          <w:rStyle w:val="span"/>
          <w:rFonts w:ascii="Century Gothic" w:eastAsia="Century Gothic" w:hAnsi="Century Gothic" w:cs="Century Gothic"/>
          <w:b/>
          <w:sz w:val="20"/>
          <w:szCs w:val="20"/>
        </w:rPr>
        <w:t>50% AHT reduction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, earned </w:t>
      </w:r>
      <w:r w:rsidRPr="00DD131E">
        <w:rPr>
          <w:rStyle w:val="span"/>
          <w:rFonts w:ascii="Century Gothic" w:eastAsia="Century Gothic" w:hAnsi="Century Gothic" w:cs="Century Gothic"/>
          <w:b/>
          <w:sz w:val="20"/>
          <w:szCs w:val="20"/>
        </w:rPr>
        <w:t>top performance awards</w:t>
      </w:r>
      <w:r w:rsidRPr="00DD131E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, and </w:t>
      </w:r>
      <w:r w:rsidRPr="00DD131E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 xml:space="preserve">upskilled across modern dev tools and practices. </w:t>
      </w:r>
    </w:p>
    <w:p w:rsidR="00941D61" w:rsidRPr="00215F19" w:rsidRDefault="00DD7AAE" w:rsidP="000A1310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eastAsia="Century Gothic" w:hAnsi="Century Gothic" w:cs="Century Gothic"/>
          <w:sz w:val="24"/>
          <w:szCs w:val="24"/>
        </w:rPr>
      </w:pPr>
      <w:r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</w:rPr>
        <w:t>Senior Developer</w:t>
      </w:r>
      <w:r w:rsidR="00941D61" w:rsidRPr="00215F19">
        <w:rPr>
          <w:rStyle w:val="documentmb5"/>
          <w:rFonts w:ascii="Century Gothic" w:eastAsia="Century Gothic" w:hAnsi="Century Gothic" w:cs="Century Gothic"/>
          <w:sz w:val="24"/>
          <w:szCs w:val="24"/>
        </w:rPr>
        <w:t xml:space="preserve"> </w:t>
      </w:r>
    </w:p>
    <w:p w:rsidR="00941D61" w:rsidRPr="003D67D2" w:rsidRDefault="00941D61" w:rsidP="000A1310">
      <w:pPr>
        <w:pStyle w:val="documentmb5Paragraph"/>
        <w:spacing w:after="0" w:line="340" w:lineRule="atLeast"/>
        <w:ind w:left="1440" w:right="200"/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</w:pPr>
      <w:r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 xml:space="preserve"> </w:t>
      </w:r>
      <w:r w:rsidR="003B6390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 xml:space="preserve"> </w:t>
      </w:r>
      <w:r w:rsidR="00DD7AAE"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Capgemini (07/2016 – 08/2019</w:t>
      </w:r>
      <w:r w:rsidRPr="003D67D2">
        <w:rPr>
          <w:rStyle w:val="divdocumentjobtitle"/>
          <w:rFonts w:ascii="Century Gothic" w:eastAsia="Century Gothic" w:hAnsi="Century Gothic" w:cs="Century Gothic"/>
          <w:b/>
          <w:bCs/>
          <w:color w:val="102A73"/>
          <w:sz w:val="20"/>
          <w:szCs w:val="20"/>
        </w:rPr>
        <w:t>)</w:t>
      </w:r>
    </w:p>
    <w:p w:rsidR="00DD7AAE" w:rsidRPr="008F77CC" w:rsidRDefault="00DD7AAE" w:rsidP="008F77CC">
      <w:pPr>
        <w:pStyle w:val="documentsectiontitle"/>
        <w:numPr>
          <w:ilvl w:val="1"/>
          <w:numId w:val="7"/>
        </w:numPr>
        <w:spacing w:after="0"/>
        <w:rPr>
          <w:rStyle w:val="span"/>
          <w:rFonts w:ascii="Century Gothic" w:eastAsia="Century Gothic" w:hAnsi="Century Gothic" w:cs="Century Gothic"/>
          <w:bCs/>
          <w:sz w:val="20"/>
          <w:szCs w:val="20"/>
        </w:rPr>
      </w:pPr>
      <w:r w:rsidRPr="008F77CC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 xml:space="preserve">Automated high-volume business processes using </w:t>
      </w:r>
      <w:proofErr w:type="spellStart"/>
      <w:r w:rsidRPr="008F77CC">
        <w:rPr>
          <w:rStyle w:val="span"/>
          <w:rFonts w:ascii="Century Gothic" w:eastAsia="Century Gothic" w:hAnsi="Century Gothic" w:cs="Century Gothic"/>
          <w:b/>
          <w:sz w:val="20"/>
          <w:szCs w:val="20"/>
        </w:rPr>
        <w:t>UiPath</w:t>
      </w:r>
      <w:proofErr w:type="spellEnd"/>
      <w:r w:rsidRPr="008F77CC">
        <w:rPr>
          <w:rStyle w:val="span"/>
          <w:rFonts w:ascii="Century Gothic" w:eastAsia="Century Gothic" w:hAnsi="Century Gothic" w:cs="Century Gothic"/>
          <w:b/>
          <w:sz w:val="20"/>
          <w:szCs w:val="20"/>
        </w:rPr>
        <w:t xml:space="preserve"> RPA</w:t>
      </w:r>
      <w:r w:rsidRPr="008F77CC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, streamlining operations and reducing turnaround time. </w:t>
      </w:r>
    </w:p>
    <w:p w:rsidR="00DD7AAE" w:rsidRPr="008F77CC" w:rsidRDefault="00DD7AAE" w:rsidP="008F77CC">
      <w:pPr>
        <w:pStyle w:val="documentsectiontitle"/>
        <w:numPr>
          <w:ilvl w:val="1"/>
          <w:numId w:val="7"/>
        </w:numPr>
        <w:spacing w:after="0"/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</w:pPr>
      <w:r w:rsidRPr="008F77CC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Delivered robust automation solutions</w:t>
      </w:r>
      <w:r w:rsidRPr="008F77CC">
        <w:rPr>
          <w:rStyle w:val="span"/>
          <w:rFonts w:ascii="Century Gothic" w:eastAsia="Century Gothic" w:hAnsi="Century Gothic" w:cs="Century Gothic"/>
          <w:bCs/>
          <w:sz w:val="20"/>
          <w:szCs w:val="20"/>
        </w:rPr>
        <w:t xml:space="preserve"> with </w:t>
      </w:r>
      <w:r w:rsidRPr="008F77CC"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  <w:t>enhanced accuracy, scalability, and process efficiency</w:t>
      </w:r>
    </w:p>
    <w:p w:rsidR="003D67D2" w:rsidRDefault="003D67D2" w:rsidP="004B53C7">
      <w:pPr>
        <w:pStyle w:val="documentsectiontitle"/>
        <w:spacing w:after="0"/>
        <w:ind w:left="2160"/>
        <w:rPr>
          <w:rStyle w:val="span"/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3D67D2" w:rsidRDefault="003D67D2" w:rsidP="003D67D2">
      <w:pPr>
        <w:pStyle w:val="documentsectiontitle"/>
        <w:spacing w:after="0"/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 xml:space="preserve">      </w:t>
      </w:r>
      <w:r w:rsidRPr="003D67D2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>PROJECTS</w:t>
      </w:r>
    </w:p>
    <w:p w:rsidR="003D67D2" w:rsidRPr="003D67D2" w:rsidRDefault="003D67D2" w:rsidP="003D67D2">
      <w:pPr>
        <w:pStyle w:val="documentsectiontitle"/>
        <w:numPr>
          <w:ilvl w:val="0"/>
          <w:numId w:val="7"/>
        </w:numPr>
        <w:spacing w:after="0"/>
        <w:ind w:right="300"/>
        <w:rPr>
          <w:rStyle w:val="divdocumentjobtitle"/>
          <w:rFonts w:ascii="Century Gothic" w:eastAsia="Century Gothic" w:hAnsi="Century Gothic" w:cs="Century Gothic"/>
          <w:b/>
          <w:sz w:val="24"/>
          <w:szCs w:val="24"/>
        </w:rPr>
      </w:pPr>
      <w:r w:rsidRPr="003D67D2">
        <w:rPr>
          <w:rStyle w:val="divdocumentjobtitle"/>
          <w:rFonts w:ascii="Century Gothic" w:eastAsia="Century Gothic" w:hAnsi="Century Gothic" w:cs="Century Gothic"/>
          <w:b/>
          <w:sz w:val="24"/>
          <w:szCs w:val="24"/>
        </w:rPr>
        <w:t>AI Automation Agent (ADPR Automation Agent)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Built an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LLM-powered autonomous agent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to convert user prompts and inputs into structured action plans and execute end-to-end web workflows.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Integrated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 xml:space="preserve">Azure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OpenAI</w:t>
      </w:r>
      <w:proofErr w:type="spellEnd"/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to generate dynamic action steps and extract DOM selectors for reliable automation.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Implemented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Playwright-based web automation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, enabling real-time execution of multi-step browser interactions.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Designed and exposed scalable APIs using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FastAPI</w:t>
      </w:r>
      <w:proofErr w:type="spellEnd"/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, with a lightweight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Flask UI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for user interaction.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Improved automation flexibility by enabling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prompt-driven decision making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>, reducing manual scripting effort.</w:t>
      </w:r>
    </w:p>
    <w:p w:rsidR="003D67D2" w:rsidRPr="00AA2AF6" w:rsidRDefault="003D67D2" w:rsidP="003D67D2">
      <w:pPr>
        <w:pStyle w:val="ListBullet"/>
        <w:numPr>
          <w:ilvl w:val="0"/>
          <w:numId w:val="0"/>
        </w:numPr>
        <w:spacing w:after="40"/>
        <w:ind w:left="360"/>
        <w:rPr>
          <w:rFonts w:asciiTheme="majorHAnsi" w:hAnsiTheme="majorHAnsi" w:cstheme="majorHAnsi"/>
          <w:sz w:val="20"/>
          <w:szCs w:val="20"/>
        </w:rPr>
      </w:pPr>
    </w:p>
    <w:p w:rsidR="003D67D2" w:rsidRPr="003D67D2" w:rsidRDefault="003D67D2" w:rsidP="003D67D2">
      <w:pPr>
        <w:pStyle w:val="documentsectiontitle"/>
        <w:numPr>
          <w:ilvl w:val="0"/>
          <w:numId w:val="7"/>
        </w:numPr>
        <w:spacing w:after="0"/>
        <w:ind w:right="300"/>
        <w:rPr>
          <w:rStyle w:val="divdocumentjobtitle"/>
          <w:rFonts w:ascii="Century Gothic" w:eastAsia="Century Gothic" w:hAnsi="Century Gothic" w:cs="Century Gothic"/>
          <w:b/>
          <w:sz w:val="24"/>
          <w:szCs w:val="24"/>
        </w:rPr>
      </w:pPr>
      <w:r w:rsidRPr="003D67D2">
        <w:rPr>
          <w:rStyle w:val="divdocumentjobtitle"/>
          <w:rFonts w:ascii="Century Gothic" w:eastAsia="Century Gothic" w:hAnsi="Century Gothic" w:cs="Century Gothic"/>
          <w:b/>
          <w:sz w:val="24"/>
          <w:szCs w:val="24"/>
        </w:rPr>
        <w:t>Company News Intelligence Agent (RAG-based System)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Developed a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RAG-based AI agent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to fetch, process, and retrieve company news insights using vector search.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Built end-to-end pipeline including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 xml:space="preserve">chunking,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embeddings</w:t>
      </w:r>
      <w:proofErr w:type="spellEnd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 xml:space="preserve">, retrieval, and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reranking</w:t>
      </w:r>
      <w:proofErr w:type="spellEnd"/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for accurate information retrieval.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Leveraged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 xml:space="preserve">Azure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OpenAI</w:t>
      </w:r>
      <w:proofErr w:type="spellEnd"/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to dynamically generate XPath selectors from DOM for robust web data extraction via Playwright.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Implemented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OpenSearch Vector DB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for efficient storage and semantic search of news data.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span"/>
          <w:rFonts w:ascii="Century Gothic" w:eastAsia="Century Gothic" w:hAnsi="Century Gothic" w:cs="Century Gothic"/>
          <w:color w:val="102A73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Exposed services via </w:t>
      </w:r>
      <w:proofErr w:type="spellStart"/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FastAPI</w:t>
      </w:r>
      <w:proofErr w:type="spellEnd"/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 and created an interactive frontend using </w:t>
      </w:r>
      <w:r w:rsidRPr="003D67D2">
        <w:rPr>
          <w:rStyle w:val="span"/>
          <w:rFonts w:ascii="Century Gothic" w:eastAsia="Century Gothic" w:hAnsi="Century Gothic" w:cs="Century Gothic"/>
          <w:b/>
          <w:bCs/>
          <w:color w:val="102A73"/>
        </w:rPr>
        <w:t>Flask</w:t>
      </w:r>
      <w:r w:rsidRPr="003D67D2">
        <w:rPr>
          <w:rStyle w:val="span"/>
          <w:rFonts w:ascii="Century Gothic" w:eastAsia="Century Gothic" w:hAnsi="Century Gothic" w:cs="Century Gothic"/>
          <w:color w:val="102A73"/>
        </w:rPr>
        <w:t xml:space="preserve">. </w:t>
      </w:r>
    </w:p>
    <w:p w:rsidR="003D67D2" w:rsidRPr="003D67D2" w:rsidRDefault="003D67D2" w:rsidP="003D67D2">
      <w:pPr>
        <w:pStyle w:val="ListParagraph"/>
        <w:numPr>
          <w:ilvl w:val="0"/>
          <w:numId w:val="28"/>
        </w:numPr>
        <w:rPr>
          <w:rStyle w:val="documentsectiontitleCell"/>
          <w:color w:val="102A73"/>
          <w:sz w:val="20"/>
          <w:szCs w:val="20"/>
        </w:rPr>
      </w:pPr>
      <w:r w:rsidRPr="003D67D2">
        <w:rPr>
          <w:rStyle w:val="span"/>
          <w:rFonts w:ascii="Century Gothic" w:eastAsia="Century Gothic" w:hAnsi="Century Gothic" w:cs="Century Gothic"/>
          <w:color w:val="102A73"/>
        </w:rPr>
        <w:t>Enhanced search relevance and response quality through optimized retrieval and ranking strategies.</w:t>
      </w:r>
    </w:p>
    <w:p w:rsidR="00591561" w:rsidRPr="00215F19" w:rsidRDefault="00591561" w:rsidP="00591561">
      <w:pPr>
        <w:pStyle w:val="documentsectiontitle"/>
        <w:spacing w:after="0"/>
        <w:rPr>
          <w:rStyle w:val="ratvtextpnth-last-child1"/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 xml:space="preserve">      CERTIFICATION &amp; TRAINING</w:t>
      </w:r>
    </w:p>
    <w:p w:rsidR="008F67FE" w:rsidRPr="008F67FE" w:rsidRDefault="008F67FE" w:rsidP="00C30285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8F67FE">
        <w:rPr>
          <w:rStyle w:val="ratvtextpnth-last-child1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 xml:space="preserve">Executive Post Graduation </w:t>
      </w:r>
      <w:proofErr w:type="spellStart"/>
      <w:r w:rsidRPr="008F67FE">
        <w:rPr>
          <w:rStyle w:val="ratvtextpnth-last-child1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>Programme</w:t>
      </w:r>
      <w:proofErr w:type="spellEnd"/>
      <w:r w:rsidRPr="008F67FE">
        <w:rPr>
          <w:rStyle w:val="ratvtextpnth-last-child1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>, IIIT</w:t>
      </w:r>
      <w:r w:rsidRPr="004B53C7">
        <w:rPr>
          <w:rStyle w:val="ratvtextpnth-last-child1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>-B</w:t>
      </w:r>
      <w:r w:rsidRPr="008F67FE">
        <w:rPr>
          <w:rFonts w:asciiTheme="majorHAnsi" w:hAnsiTheme="majorHAnsi" w:cstheme="majorHAnsi"/>
          <w:sz w:val="20"/>
          <w:szCs w:val="20"/>
        </w:rPr>
        <w:t xml:space="preserve">: </w:t>
      </w:r>
      <w:hyperlink r:id="rId10" w:history="1">
        <w:r w:rsidRPr="008F67FE">
          <w:rPr>
            <w:rStyle w:val="Hyperlink"/>
            <w:rFonts w:asciiTheme="majorHAnsi" w:hAnsiTheme="majorHAnsi" w:cstheme="majorHAnsi"/>
            <w:sz w:val="20"/>
            <w:szCs w:val="20"/>
          </w:rPr>
          <w:t>Certificate</w:t>
        </w:r>
      </w:hyperlink>
    </w:p>
    <w:p w:rsidR="008F67FE" w:rsidRDefault="008F67FE" w:rsidP="003D67D2">
      <w:pPr>
        <w:ind w:left="1440"/>
        <w:rPr>
          <w:rStyle w:val="span"/>
          <w:rFonts w:ascii="Century Gothic" w:eastAsia="Century Gothic" w:hAnsi="Century Gothic" w:cs="Century Gothic"/>
          <w:color w:val="102A73"/>
        </w:rPr>
      </w:pPr>
      <w:r w:rsidRPr="004B53C7">
        <w:rPr>
          <w:rStyle w:val="span"/>
          <w:rFonts w:ascii="Century Gothic" w:eastAsia="Century Gothic" w:hAnsi="Century Gothic" w:cs="Century Gothic"/>
          <w:color w:val="102A73"/>
        </w:rPr>
        <w:t xml:space="preserve">Completed Executive Post Graduation </w:t>
      </w:r>
      <w:proofErr w:type="spellStart"/>
      <w:r w:rsidRPr="004B53C7">
        <w:rPr>
          <w:rStyle w:val="span"/>
          <w:rFonts w:ascii="Century Gothic" w:eastAsia="Century Gothic" w:hAnsi="Century Gothic" w:cs="Century Gothic"/>
          <w:color w:val="102A73"/>
        </w:rPr>
        <w:t>Programme</w:t>
      </w:r>
      <w:proofErr w:type="spellEnd"/>
      <w:r w:rsidRPr="004B53C7">
        <w:rPr>
          <w:rStyle w:val="span"/>
          <w:rFonts w:ascii="Century Gothic" w:eastAsia="Century Gothic" w:hAnsi="Century Gothic" w:cs="Century Gothic"/>
          <w:color w:val="102A73"/>
        </w:rPr>
        <w:t>, gaining hands-on experience in AI/ML skills including Data Analysis, Machine Learning, Deep Learning, NLP and Generative AI and project implementation</w:t>
      </w:r>
    </w:p>
    <w:p w:rsidR="00C30285" w:rsidRPr="00C30285" w:rsidRDefault="00C30285" w:rsidP="00C30285">
      <w:pPr>
        <w:ind w:left="720"/>
        <w:rPr>
          <w:rStyle w:val="span"/>
          <w:rFonts w:ascii="Century Gothic" w:eastAsia="Century Gothic" w:hAnsi="Century Gothic" w:cs="Century Gothic"/>
          <w:color w:val="102A73"/>
        </w:rPr>
      </w:pPr>
    </w:p>
    <w:p w:rsidR="00D90795" w:rsidRDefault="00D90795" w:rsidP="00674E5F">
      <w:pPr>
        <w:pStyle w:val="documentsectiontitle"/>
        <w:spacing w:after="0"/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</w:rPr>
        <w:t xml:space="preserve">     </w:t>
      </w:r>
      <w:r w:rsidRPr="00215F19">
        <w:rPr>
          <w:rStyle w:val="documentsectiontitleCell"/>
          <w:rFonts w:ascii="Century Gothic" w:eastAsia="Century Gothic" w:hAnsi="Century Gothic" w:cs="Century Gothic"/>
          <w:b/>
          <w:bCs/>
          <w:sz w:val="24"/>
          <w:szCs w:val="24"/>
        </w:rPr>
        <w:t>EDUCATION</w:t>
      </w:r>
    </w:p>
    <w:p w:rsidR="008F67FE" w:rsidRPr="00C30285" w:rsidRDefault="008F67FE" w:rsidP="00C30285">
      <w:pPr>
        <w:pStyle w:val="documentsectiontitle"/>
        <w:numPr>
          <w:ilvl w:val="0"/>
          <w:numId w:val="7"/>
        </w:numPr>
        <w:spacing w:after="0"/>
        <w:ind w:right="300"/>
        <w:rPr>
          <w:rStyle w:val="divdocumentjobtitle"/>
          <w:rFonts w:ascii="Century Gothic" w:eastAsia="Century Gothic" w:hAnsi="Century Gothic" w:cs="Century Gothic"/>
          <w:bCs/>
          <w:sz w:val="24"/>
          <w:szCs w:val="24"/>
        </w:rPr>
      </w:pPr>
      <w:r w:rsidRPr="00C30285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</w:rPr>
        <w:t>Executive Post Graduation</w:t>
      </w:r>
      <w:r w:rsidRPr="00C30285">
        <w:rPr>
          <w:rStyle w:val="divdocumentjobtitle"/>
          <w:b/>
          <w:sz w:val="24"/>
          <w:szCs w:val="24"/>
        </w:rPr>
        <w:t>:</w:t>
      </w:r>
      <w:r w:rsidRPr="00C30285">
        <w:rPr>
          <w:rStyle w:val="divdocumentjobtitle"/>
          <w:sz w:val="24"/>
          <w:szCs w:val="24"/>
        </w:rPr>
        <w:t xml:space="preserve"> </w:t>
      </w:r>
      <w:r w:rsidRPr="00C30285"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AI ML - Generative AI specialization (Indian Institute of information technology- </w:t>
      </w:r>
      <w:r w:rsidR="004B53C7" w:rsidRPr="00C30285">
        <w:rPr>
          <w:rStyle w:val="span"/>
          <w:rFonts w:ascii="Century Gothic" w:eastAsia="Century Gothic" w:hAnsi="Century Gothic" w:cs="Century Gothic"/>
          <w:sz w:val="20"/>
          <w:szCs w:val="20"/>
        </w:rPr>
        <w:t>Bangalore</w:t>
      </w:r>
      <w:r w:rsidRPr="00C30285">
        <w:rPr>
          <w:rStyle w:val="span"/>
          <w:rFonts w:ascii="Century Gothic" w:eastAsia="Century Gothic" w:hAnsi="Century Gothic" w:cs="Century Gothic"/>
          <w:sz w:val="20"/>
          <w:szCs w:val="20"/>
        </w:rPr>
        <w:t>, 2024-2025)</w:t>
      </w:r>
    </w:p>
    <w:p w:rsidR="00D90795" w:rsidRPr="004B53C7" w:rsidRDefault="00D90795" w:rsidP="00CD0FD9">
      <w:pPr>
        <w:pStyle w:val="documentsectiontitle"/>
        <w:numPr>
          <w:ilvl w:val="0"/>
          <w:numId w:val="7"/>
        </w:numPr>
        <w:spacing w:after="0"/>
        <w:ind w:right="300"/>
        <w:rPr>
          <w:rStyle w:val="span"/>
          <w:rFonts w:ascii="Century Gothic" w:eastAsia="Century Gothic" w:hAnsi="Century Gothic" w:cs="Century Gothic"/>
          <w:sz w:val="20"/>
          <w:szCs w:val="20"/>
        </w:rPr>
      </w:pPr>
      <w:r w:rsidRPr="00215F19">
        <w:rPr>
          <w:rStyle w:val="divdocumentjobtitle"/>
          <w:rFonts w:ascii="Century Gothic" w:eastAsia="Century Gothic" w:hAnsi="Century Gothic" w:cs="Century Gothic"/>
          <w:b/>
          <w:bCs/>
          <w:sz w:val="24"/>
          <w:szCs w:val="24"/>
        </w:rPr>
        <w:t>Bachelor of Engineering</w:t>
      </w:r>
      <w:r w:rsidRPr="005C4BA2">
        <w:rPr>
          <w:rStyle w:val="divdocumentjobtitle"/>
          <w:rFonts w:ascii="Century Gothic" w:eastAsia="Century Gothic" w:hAnsi="Century Gothic" w:cs="Century Gothic"/>
          <w:b/>
          <w:bCs/>
        </w:rPr>
        <w:t xml:space="preserve">: </w:t>
      </w:r>
      <w:r w:rsidR="008F67FE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>Mechanical</w:t>
      </w:r>
      <w:r w:rsidR="008E5175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 </w:t>
      </w:r>
      <w:r w:rsidR="000A1310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>(</w:t>
      </w:r>
      <w:r w:rsidR="00931B03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Pune </w:t>
      </w:r>
      <w:r w:rsidR="005C4BA2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 xml:space="preserve">University, </w:t>
      </w:r>
      <w:r w:rsidR="008F67FE"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>2012-2016</w:t>
      </w:r>
      <w:r w:rsidRPr="004B53C7">
        <w:rPr>
          <w:rStyle w:val="span"/>
          <w:rFonts w:ascii="Century Gothic" w:eastAsia="Century Gothic" w:hAnsi="Century Gothic" w:cs="Century Gothic"/>
          <w:sz w:val="20"/>
          <w:szCs w:val="20"/>
        </w:rPr>
        <w:t>)</w:t>
      </w:r>
    </w:p>
    <w:p w:rsidR="008F67FE" w:rsidRPr="00591561" w:rsidRDefault="008F67FE" w:rsidP="008F67FE">
      <w:pPr>
        <w:pStyle w:val="documentsectiontitle"/>
        <w:spacing w:after="0"/>
        <w:ind w:left="1440" w:right="300"/>
        <w:rPr>
          <w:rStyle w:val="divdocumentjobtitle"/>
          <w:rFonts w:ascii="Century Gothic" w:eastAsia="Century Gothic" w:hAnsi="Century Gothic" w:cs="Century Gothic"/>
          <w:sz w:val="22"/>
          <w:szCs w:val="22"/>
        </w:rPr>
      </w:pPr>
    </w:p>
    <w:p w:rsidR="00D4584F" w:rsidRPr="000A1310" w:rsidRDefault="00320B93" w:rsidP="000A1310">
      <w:pPr>
        <w:pStyle w:val="documentulli"/>
        <w:spacing w:line="320" w:lineRule="atLeast"/>
        <w:rPr>
          <w:rFonts w:asciiTheme="majorHAnsi" w:hAnsiTheme="majorHAnsi" w:cstheme="majorHAnsi"/>
          <w:color w:val="FFFFFF" w:themeColor="background1"/>
        </w:rPr>
      </w:pPr>
      <w:r>
        <w:rPr>
          <w:rStyle w:val="documentsectiontitleCell"/>
          <w:rFonts w:ascii="Century Gothic" w:eastAsia="Century Gothic" w:hAnsi="Century Gothic" w:cs="Century Gothic"/>
          <w:b/>
          <w:bCs/>
          <w:color w:val="102A73"/>
          <w:sz w:val="32"/>
          <w:szCs w:val="32"/>
        </w:rPr>
        <w:t xml:space="preserve">     </w:t>
      </w:r>
      <w:r w:rsidR="00AB05ED" w:rsidRPr="00215F19">
        <w:rPr>
          <w:rStyle w:val="documentsectiontitleCell"/>
          <w:rFonts w:ascii="Century Gothic" w:eastAsia="Century Gothic" w:hAnsi="Century Gothic" w:cs="Century Gothic"/>
          <w:b/>
          <w:bCs/>
          <w:color w:val="102A73"/>
          <w:sz w:val="24"/>
          <w:szCs w:val="24"/>
        </w:rPr>
        <w:t>LANGUAGES</w:t>
      </w:r>
      <w:r w:rsidR="00AB05ED">
        <w:rPr>
          <w:rStyle w:val="documentsectiontitleCell"/>
          <w:rFonts w:ascii="Century Gothic" w:eastAsia="Century Gothic" w:hAnsi="Century Gothic" w:cs="Century Gothic"/>
          <w:b/>
          <w:bCs/>
          <w:color w:val="102A73"/>
          <w:sz w:val="32"/>
          <w:szCs w:val="32"/>
        </w:rPr>
        <w:t>:</w:t>
      </w:r>
      <w:r w:rsidR="005C4BA2">
        <w:rPr>
          <w:rStyle w:val="documentsectiontitleCell"/>
          <w:rFonts w:ascii="Century Gothic" w:eastAsia="Century Gothic" w:hAnsi="Century Gothic" w:cs="Century Gothic"/>
          <w:b/>
          <w:bCs/>
          <w:color w:val="102A73"/>
          <w:sz w:val="32"/>
          <w:szCs w:val="32"/>
        </w:rPr>
        <w:t xml:space="preserve"> </w:t>
      </w:r>
      <w:r w:rsidR="006737B7" w:rsidRPr="004B53C7">
        <w:rPr>
          <w:rStyle w:val="span"/>
          <w:rFonts w:ascii="Century Gothic" w:eastAsia="Century Gothic" w:hAnsi="Century Gothic" w:cs="Century Gothic"/>
          <w:color w:val="102A73"/>
        </w:rPr>
        <w:t xml:space="preserve">English </w:t>
      </w:r>
      <w:r w:rsidRPr="004B53C7">
        <w:rPr>
          <w:rStyle w:val="span"/>
          <w:rFonts w:ascii="Century Gothic" w:eastAsia="Century Gothic" w:hAnsi="Century Gothic" w:cs="Century Gothic"/>
          <w:color w:val="102A73"/>
        </w:rPr>
        <w:t>(Fluent)</w:t>
      </w:r>
      <w:r w:rsidR="00674E5F" w:rsidRPr="004B53C7">
        <w:rPr>
          <w:rStyle w:val="span"/>
          <w:rFonts w:ascii="Century Gothic" w:eastAsia="Century Gothic" w:hAnsi="Century Gothic" w:cs="Century Gothic"/>
          <w:color w:val="102A73"/>
        </w:rPr>
        <w:t>, Hindi, Marathi(Regional)</w:t>
      </w:r>
      <w:r w:rsidR="00EC0AEA" w:rsidRPr="000A1310">
        <w:rPr>
          <w:rFonts w:ascii="Century Gothic" w:eastAsia="Century Gothic" w:hAnsi="Century Gothic" w:cs="Century Gothic"/>
          <w:color w:val="FFFFFF" w:themeColor="background1"/>
        </w:rPr>
        <w:t xml:space="preserve"> </w:t>
      </w:r>
    </w:p>
    <w:sectPr w:rsidR="00D4584F" w:rsidRPr="000A1310">
      <w:headerReference w:type="default" r:id="rId11"/>
      <w:footerReference w:type="default" r:id="rId12"/>
      <w:pgSz w:w="11906" w:h="16838"/>
      <w:pgMar w:top="48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430" w:rsidRDefault="00CA2430">
      <w:pPr>
        <w:spacing w:after="0" w:line="240" w:lineRule="auto"/>
      </w:pPr>
      <w:r>
        <w:separator/>
      </w:r>
    </w:p>
  </w:endnote>
  <w:endnote w:type="continuationSeparator" w:id="0">
    <w:p w:rsidR="00CA2430" w:rsidRDefault="00CA2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F1B5AF90-D520-4577-8CD7-7F029232426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EB60389C-0EC3-4F96-B539-9F5957747EFC}"/>
    <w:embedBold r:id="rId3" w:fontKey="{697AC98E-CBA4-4683-88D2-2B173419CD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FD9" w:rsidRDefault="00CD0FD9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430" w:rsidRDefault="00CA2430">
      <w:pPr>
        <w:spacing w:after="0" w:line="240" w:lineRule="auto"/>
      </w:pPr>
      <w:r>
        <w:separator/>
      </w:r>
    </w:p>
  </w:footnote>
  <w:footnote w:type="continuationSeparator" w:id="0">
    <w:p w:rsidR="00CA2430" w:rsidRDefault="00CA2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FD9" w:rsidRDefault="00CD0FD9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A8E02EE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C01685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00000001"/>
    <w:lvl w:ilvl="0" w:tplc="0C6623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289D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FA4D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2E5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7E46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82B1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1E96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9C98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6EB9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2"/>
    <w:multiLevelType w:val="hybridMultilevel"/>
    <w:tmpl w:val="00000002"/>
    <w:lvl w:ilvl="0" w:tplc="83B2E7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0CC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AAC2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5EF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2E67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F2C5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0898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B6D7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F2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3"/>
    <w:multiLevelType w:val="hybridMultilevel"/>
    <w:tmpl w:val="00000003"/>
    <w:lvl w:ilvl="0" w:tplc="9076A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9A7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267E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284B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9821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5AF7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40F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E0FF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D661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4"/>
    <w:multiLevelType w:val="hybridMultilevel"/>
    <w:tmpl w:val="00000004"/>
    <w:lvl w:ilvl="0" w:tplc="3C588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062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E21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E28A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ECC9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EEC1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CC97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4C4A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A407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5"/>
    <w:multiLevelType w:val="hybridMultilevel"/>
    <w:tmpl w:val="00000005"/>
    <w:lvl w:ilvl="0" w:tplc="6AF6F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3E7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0EF7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32E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6898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E0DE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4A65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6AE1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5C6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6"/>
    <w:multiLevelType w:val="hybridMultilevel"/>
    <w:tmpl w:val="00000006"/>
    <w:lvl w:ilvl="0" w:tplc="05C0D62A">
      <w:start w:val="1"/>
      <w:numFmt w:val="bullet"/>
      <w:lvlText w:val=""/>
      <w:lvlJc w:val="left"/>
      <w:pPr>
        <w:ind w:left="1778" w:hanging="360"/>
      </w:pPr>
      <w:rPr>
        <w:rFonts w:ascii="Symbol" w:hAnsi="Symbol"/>
      </w:rPr>
    </w:lvl>
    <w:lvl w:ilvl="1" w:tplc="A274D8D0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/>
      </w:rPr>
    </w:lvl>
    <w:lvl w:ilvl="2" w:tplc="2E282D58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/>
      </w:rPr>
    </w:lvl>
    <w:lvl w:ilvl="3" w:tplc="001C8518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/>
      </w:rPr>
    </w:lvl>
    <w:lvl w:ilvl="4" w:tplc="7A3A69AE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/>
      </w:rPr>
    </w:lvl>
    <w:lvl w:ilvl="5" w:tplc="CCD46644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/>
      </w:rPr>
    </w:lvl>
    <w:lvl w:ilvl="6" w:tplc="A40E5598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/>
      </w:rPr>
    </w:lvl>
    <w:lvl w:ilvl="7" w:tplc="1F1CCC40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/>
      </w:rPr>
    </w:lvl>
    <w:lvl w:ilvl="8" w:tplc="618CB958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/>
      </w:rPr>
    </w:lvl>
  </w:abstractNum>
  <w:abstractNum w:abstractNumId="8" w15:restartNumberingAfterBreak="0">
    <w:nsid w:val="04FF5C86"/>
    <w:multiLevelType w:val="hybridMultilevel"/>
    <w:tmpl w:val="936AD5F6"/>
    <w:lvl w:ilvl="0" w:tplc="40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9" w15:restartNumberingAfterBreak="0">
    <w:nsid w:val="072677B8"/>
    <w:multiLevelType w:val="hybridMultilevel"/>
    <w:tmpl w:val="501E0476"/>
    <w:lvl w:ilvl="0" w:tplc="40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0" w15:restartNumberingAfterBreak="0">
    <w:nsid w:val="08B8280A"/>
    <w:multiLevelType w:val="hybridMultilevel"/>
    <w:tmpl w:val="2E025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9322EC"/>
    <w:multiLevelType w:val="hybridMultilevel"/>
    <w:tmpl w:val="E70E92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B814917"/>
    <w:multiLevelType w:val="hybridMultilevel"/>
    <w:tmpl w:val="123C0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060E7C"/>
    <w:multiLevelType w:val="hybridMultilevel"/>
    <w:tmpl w:val="CBC256AC"/>
    <w:lvl w:ilvl="0" w:tplc="4009000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14" w15:restartNumberingAfterBreak="0">
    <w:nsid w:val="1E2351AF"/>
    <w:multiLevelType w:val="hybridMultilevel"/>
    <w:tmpl w:val="E926D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43FE3"/>
    <w:multiLevelType w:val="hybridMultilevel"/>
    <w:tmpl w:val="55C496EC"/>
    <w:lvl w:ilvl="0" w:tplc="40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6" w15:restartNumberingAfterBreak="0">
    <w:nsid w:val="23844A5C"/>
    <w:multiLevelType w:val="hybridMultilevel"/>
    <w:tmpl w:val="E4064B08"/>
    <w:lvl w:ilvl="0" w:tplc="4009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7" w15:restartNumberingAfterBreak="0">
    <w:nsid w:val="252358B0"/>
    <w:multiLevelType w:val="hybridMultilevel"/>
    <w:tmpl w:val="537E87E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E7917FC"/>
    <w:multiLevelType w:val="multilevel"/>
    <w:tmpl w:val="B22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B3761"/>
    <w:multiLevelType w:val="hybridMultilevel"/>
    <w:tmpl w:val="66D699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D70CD"/>
    <w:multiLevelType w:val="multilevel"/>
    <w:tmpl w:val="4C2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040"/>
    <w:multiLevelType w:val="hybridMultilevel"/>
    <w:tmpl w:val="A198D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364739"/>
    <w:multiLevelType w:val="hybridMultilevel"/>
    <w:tmpl w:val="2182B8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7C7727"/>
    <w:multiLevelType w:val="hybridMultilevel"/>
    <w:tmpl w:val="E8242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460B7"/>
    <w:multiLevelType w:val="multilevel"/>
    <w:tmpl w:val="54A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D1E6E"/>
    <w:multiLevelType w:val="hybridMultilevel"/>
    <w:tmpl w:val="58CC1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04AB8"/>
    <w:multiLevelType w:val="multilevel"/>
    <w:tmpl w:val="7FA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63DE1"/>
    <w:multiLevelType w:val="hybridMultilevel"/>
    <w:tmpl w:val="564E6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2"/>
  </w:num>
  <w:num w:numId="8">
    <w:abstractNumId w:val="8"/>
  </w:num>
  <w:num w:numId="9">
    <w:abstractNumId w:val="25"/>
  </w:num>
  <w:num w:numId="10">
    <w:abstractNumId w:val="11"/>
  </w:num>
  <w:num w:numId="11">
    <w:abstractNumId w:val="13"/>
  </w:num>
  <w:num w:numId="12">
    <w:abstractNumId w:val="27"/>
  </w:num>
  <w:num w:numId="13">
    <w:abstractNumId w:val="15"/>
  </w:num>
  <w:num w:numId="14">
    <w:abstractNumId w:val="16"/>
  </w:num>
  <w:num w:numId="15">
    <w:abstractNumId w:val="23"/>
  </w:num>
  <w:num w:numId="16">
    <w:abstractNumId w:val="14"/>
  </w:num>
  <w:num w:numId="17">
    <w:abstractNumId w:val="9"/>
  </w:num>
  <w:num w:numId="18">
    <w:abstractNumId w:val="18"/>
  </w:num>
  <w:num w:numId="19">
    <w:abstractNumId w:val="10"/>
  </w:num>
  <w:num w:numId="20">
    <w:abstractNumId w:val="22"/>
  </w:num>
  <w:num w:numId="21">
    <w:abstractNumId w:val="19"/>
  </w:num>
  <w:num w:numId="22">
    <w:abstractNumId w:val="20"/>
  </w:num>
  <w:num w:numId="23">
    <w:abstractNumId w:val="21"/>
  </w:num>
  <w:num w:numId="24">
    <w:abstractNumId w:val="1"/>
  </w:num>
  <w:num w:numId="25">
    <w:abstractNumId w:val="0"/>
  </w:num>
  <w:num w:numId="26">
    <w:abstractNumId w:val="26"/>
  </w:num>
  <w:num w:numId="27">
    <w:abstractNumId w:val="2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4E9"/>
    <w:rsid w:val="00000EC1"/>
    <w:rsid w:val="00003F35"/>
    <w:rsid w:val="000102D3"/>
    <w:rsid w:val="00033FC9"/>
    <w:rsid w:val="000519A6"/>
    <w:rsid w:val="000A1310"/>
    <w:rsid w:val="000B5646"/>
    <w:rsid w:val="000C0D40"/>
    <w:rsid w:val="001024E9"/>
    <w:rsid w:val="001047E7"/>
    <w:rsid w:val="00130DCF"/>
    <w:rsid w:val="001408AA"/>
    <w:rsid w:val="00147391"/>
    <w:rsid w:val="0017530B"/>
    <w:rsid w:val="00176F79"/>
    <w:rsid w:val="001864D6"/>
    <w:rsid w:val="001951A7"/>
    <w:rsid w:val="001A6F48"/>
    <w:rsid w:val="001E7631"/>
    <w:rsid w:val="001F426D"/>
    <w:rsid w:val="00215F19"/>
    <w:rsid w:val="00217406"/>
    <w:rsid w:val="00270667"/>
    <w:rsid w:val="00297105"/>
    <w:rsid w:val="002A52B2"/>
    <w:rsid w:val="002C3EBE"/>
    <w:rsid w:val="002D4819"/>
    <w:rsid w:val="002F4D98"/>
    <w:rsid w:val="0030101B"/>
    <w:rsid w:val="00320B93"/>
    <w:rsid w:val="003335C4"/>
    <w:rsid w:val="0033752C"/>
    <w:rsid w:val="003B6390"/>
    <w:rsid w:val="003D67D2"/>
    <w:rsid w:val="003E73B8"/>
    <w:rsid w:val="003F617D"/>
    <w:rsid w:val="003F6233"/>
    <w:rsid w:val="004146AD"/>
    <w:rsid w:val="00415671"/>
    <w:rsid w:val="00475466"/>
    <w:rsid w:val="004B38CC"/>
    <w:rsid w:val="004B53C7"/>
    <w:rsid w:val="004E06B9"/>
    <w:rsid w:val="004F55A3"/>
    <w:rsid w:val="005047D7"/>
    <w:rsid w:val="00545D9F"/>
    <w:rsid w:val="005551E4"/>
    <w:rsid w:val="005726B6"/>
    <w:rsid w:val="005806C6"/>
    <w:rsid w:val="00590E8C"/>
    <w:rsid w:val="00591561"/>
    <w:rsid w:val="00594554"/>
    <w:rsid w:val="005C4BA2"/>
    <w:rsid w:val="00601DDA"/>
    <w:rsid w:val="00636FC9"/>
    <w:rsid w:val="006737B7"/>
    <w:rsid w:val="00674E5F"/>
    <w:rsid w:val="006E2F3D"/>
    <w:rsid w:val="006E61B9"/>
    <w:rsid w:val="006F177A"/>
    <w:rsid w:val="00725F0D"/>
    <w:rsid w:val="00765CEC"/>
    <w:rsid w:val="007A5E57"/>
    <w:rsid w:val="007D78EE"/>
    <w:rsid w:val="007F04B9"/>
    <w:rsid w:val="007F0AA0"/>
    <w:rsid w:val="00831358"/>
    <w:rsid w:val="008323D9"/>
    <w:rsid w:val="008520EF"/>
    <w:rsid w:val="00870E25"/>
    <w:rsid w:val="008858E4"/>
    <w:rsid w:val="00895CE2"/>
    <w:rsid w:val="008C3D4B"/>
    <w:rsid w:val="008E5175"/>
    <w:rsid w:val="008F67FE"/>
    <w:rsid w:val="008F7605"/>
    <w:rsid w:val="008F77CC"/>
    <w:rsid w:val="00903A9B"/>
    <w:rsid w:val="009241BF"/>
    <w:rsid w:val="00931B03"/>
    <w:rsid w:val="00935A41"/>
    <w:rsid w:val="00941D61"/>
    <w:rsid w:val="009542E8"/>
    <w:rsid w:val="009A3FE1"/>
    <w:rsid w:val="009D38B7"/>
    <w:rsid w:val="009E585E"/>
    <w:rsid w:val="009F0B9F"/>
    <w:rsid w:val="00A2186C"/>
    <w:rsid w:val="00A275EB"/>
    <w:rsid w:val="00A56D59"/>
    <w:rsid w:val="00A6003A"/>
    <w:rsid w:val="00AB05ED"/>
    <w:rsid w:val="00AE4894"/>
    <w:rsid w:val="00B255EA"/>
    <w:rsid w:val="00B343E1"/>
    <w:rsid w:val="00B438D2"/>
    <w:rsid w:val="00B453B3"/>
    <w:rsid w:val="00B565AC"/>
    <w:rsid w:val="00C03332"/>
    <w:rsid w:val="00C17906"/>
    <w:rsid w:val="00C30285"/>
    <w:rsid w:val="00C53CA9"/>
    <w:rsid w:val="00C6686D"/>
    <w:rsid w:val="00C76BAA"/>
    <w:rsid w:val="00CA2430"/>
    <w:rsid w:val="00CB7F5C"/>
    <w:rsid w:val="00CD0FD9"/>
    <w:rsid w:val="00CD5C8F"/>
    <w:rsid w:val="00CE0E66"/>
    <w:rsid w:val="00D03AAD"/>
    <w:rsid w:val="00D279D8"/>
    <w:rsid w:val="00D305EC"/>
    <w:rsid w:val="00D4584F"/>
    <w:rsid w:val="00D57BDB"/>
    <w:rsid w:val="00D90795"/>
    <w:rsid w:val="00DB0B0F"/>
    <w:rsid w:val="00DD131E"/>
    <w:rsid w:val="00DD5A15"/>
    <w:rsid w:val="00DD7AAE"/>
    <w:rsid w:val="00E171CB"/>
    <w:rsid w:val="00E23317"/>
    <w:rsid w:val="00E4185C"/>
    <w:rsid w:val="00E85CBD"/>
    <w:rsid w:val="00EC0AEA"/>
    <w:rsid w:val="00EF27AD"/>
    <w:rsid w:val="00EF527D"/>
    <w:rsid w:val="00F87831"/>
    <w:rsid w:val="00F901C6"/>
    <w:rsid w:val="00FB6F73"/>
    <w:rsid w:val="00FD0697"/>
    <w:rsid w:val="00FD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D413"/>
  <w15:docId w15:val="{000D0E2C-4C3E-4DE3-B704-0BC52814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B7F5C"/>
  </w:style>
  <w:style w:type="paragraph" w:styleId="Heading1">
    <w:name w:val="heading 1"/>
    <w:basedOn w:val="Normal"/>
    <w:next w:val="Normal"/>
    <w:link w:val="Heading1Char"/>
    <w:uiPriority w:val="9"/>
    <w:qFormat/>
    <w:rsid w:val="00CB7F5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F5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F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7F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B7F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7F5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B7F5C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7F5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B7F5C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CB7F5C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">
    <w:name w:val="div"/>
    <w:basedOn w:val="Normal"/>
    <w:pPr>
      <w:textAlignment w:val="baseline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spacing w:line="920" w:lineRule="atLeast"/>
    </w:pPr>
    <w:rPr>
      <w:b/>
      <w:bCs/>
      <w:color w:val="102A73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color w:val="102A73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addressleft">
    <w:name w:val="document_address_addressleft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  <w:pPr>
      <w:textAlignment w:val="baseline"/>
    </w:pPr>
  </w:style>
  <w:style w:type="character" w:customStyle="1" w:styleId="documentsectioniconCell">
    <w:name w:val="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ocumentsectiontitleCell">
    <w:name w:val="document_section_titleCell"/>
    <w:basedOn w:val="DefaultParagraphFont"/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102A73"/>
      <w:sz w:val="32"/>
      <w:szCs w:val="32"/>
    </w:rPr>
  </w:style>
  <w:style w:type="character" w:customStyle="1" w:styleId="documentsectiontitleCharacter">
    <w:name w:val="document_sectiontitle Character"/>
    <w:basedOn w:val="DefaultParagraphFont"/>
    <w:rPr>
      <w:color w:val="102A73"/>
      <w:sz w:val="32"/>
      <w:szCs w:val="32"/>
    </w:rPr>
  </w:style>
  <w:style w:type="table" w:customStyle="1" w:styleId="documentheading">
    <w:name w:val="document_heading"/>
    <w:basedOn w:val="TableNormal"/>
    <w:tblPr/>
  </w:style>
  <w:style w:type="paragraph" w:customStyle="1" w:styleId="documentcommon-lngg-skillparagraph">
    <w:name w:val="document_common-lngg-skill_paragraph"/>
    <w:basedOn w:val="Normal"/>
  </w:style>
  <w:style w:type="character" w:customStyle="1" w:styleId="documentcommon-lngg-skillparagraphCharacter">
    <w:name w:val="document_common-lngg-skill_paragraph Character"/>
    <w:basedOn w:val="DefaultParagraphFont"/>
  </w:style>
  <w:style w:type="character" w:customStyle="1" w:styleId="documentcommon-lngg-skillratvtext">
    <w:name w:val="document_common-lngg-skill_ratvtext"/>
    <w:basedOn w:val="DefaultParagraphFont"/>
  </w:style>
  <w:style w:type="character" w:customStyle="1" w:styleId="documentskli-padding">
    <w:name w:val="document_skli-padding"/>
    <w:basedOn w:val="DefaultParagraphFont"/>
  </w:style>
  <w:style w:type="character" w:customStyle="1" w:styleId="documentcommon-lngg-skillrating-svg">
    <w:name w:val="document_common-lngg-skill_rating-svg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documentcommon-lngg-skillsinglecolumninfobarpara">
    <w:name w:val="document_common-lngg-skill_singlecolumn_infobarpara"/>
    <w:basedOn w:val="TableNormal"/>
    <w:tblPr/>
  </w:style>
  <w:style w:type="character" w:customStyle="1" w:styleId="ratvtextpnth-last-child1">
    <w:name w:val="ratvtext_p_nth-last-child(1)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  <w:pPr>
      <w:textAlignment w:val="baseline"/>
    </w:p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documentlngg-secrating-heading">
    <w:name w:val="document_lngg-sec_rating-heading"/>
    <w:basedOn w:val="DefaultParagraphFont"/>
  </w:style>
  <w:style w:type="paragraph" w:customStyle="1" w:styleId="documentcommon-lngg-skillratvtextParagraph">
    <w:name w:val="document_common-lngg-skill_ratvtext Paragraph"/>
    <w:basedOn w:val="Normal"/>
    <w:pPr>
      <w:textAlignment w:val="top"/>
    </w:pPr>
  </w:style>
  <w:style w:type="paragraph" w:customStyle="1" w:styleId="documentskli-paddingParagraph">
    <w:name w:val="document_skli-padding Paragraph"/>
    <w:basedOn w:val="Normal"/>
  </w:style>
  <w:style w:type="paragraph" w:customStyle="1" w:styleId="documentsinglecolumnParagraph">
    <w:name w:val="document_singlecolumn Paragraph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CB7F5C"/>
    <w:rPr>
      <w:b/>
      <w:bCs/>
    </w:rPr>
  </w:style>
  <w:style w:type="character" w:styleId="Hyperlink">
    <w:name w:val="Hyperlink"/>
    <w:basedOn w:val="DefaultParagraphFont"/>
    <w:uiPriority w:val="99"/>
    <w:unhideWhenUsed/>
    <w:rsid w:val="00DD5A15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C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C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C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7F5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B7F5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C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7F5C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7F5C"/>
    <w:rPr>
      <w:i/>
      <w:iCs/>
    </w:rPr>
  </w:style>
  <w:style w:type="paragraph" w:styleId="NoSpacing">
    <w:name w:val="No Spacing"/>
    <w:uiPriority w:val="1"/>
    <w:qFormat/>
    <w:rsid w:val="00CB7F5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B7F5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C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C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B7F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7F5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B7F5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B7F5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B7F5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7F5C"/>
    <w:pPr>
      <w:outlineLvl w:val="9"/>
    </w:pPr>
  </w:style>
  <w:style w:type="character" w:customStyle="1" w:styleId="citation-144">
    <w:name w:val="citation-144"/>
    <w:basedOn w:val="DefaultParagraphFont"/>
    <w:rsid w:val="00931B03"/>
  </w:style>
  <w:style w:type="character" w:customStyle="1" w:styleId="citation-143">
    <w:name w:val="citation-143"/>
    <w:basedOn w:val="DefaultParagraphFont"/>
    <w:rsid w:val="00931B03"/>
  </w:style>
  <w:style w:type="character" w:customStyle="1" w:styleId="citation-142">
    <w:name w:val="citation-142"/>
    <w:basedOn w:val="DefaultParagraphFont"/>
    <w:rsid w:val="00931B03"/>
  </w:style>
  <w:style w:type="character" w:customStyle="1" w:styleId="citation-141">
    <w:name w:val="citation-141"/>
    <w:basedOn w:val="DefaultParagraphFont"/>
    <w:rsid w:val="00931B03"/>
  </w:style>
  <w:style w:type="character" w:customStyle="1" w:styleId="citation-140">
    <w:name w:val="citation-140"/>
    <w:basedOn w:val="DefaultParagraphFont"/>
    <w:rsid w:val="00931B03"/>
  </w:style>
  <w:style w:type="character" w:customStyle="1" w:styleId="citation-339">
    <w:name w:val="citation-339"/>
    <w:basedOn w:val="DefaultParagraphFont"/>
    <w:rsid w:val="007A5E57"/>
  </w:style>
  <w:style w:type="character" w:customStyle="1" w:styleId="citation-338">
    <w:name w:val="citation-338"/>
    <w:basedOn w:val="DefaultParagraphFont"/>
    <w:rsid w:val="007A5E57"/>
  </w:style>
  <w:style w:type="paragraph" w:styleId="BalloonText">
    <w:name w:val="Balloon Text"/>
    <w:basedOn w:val="Normal"/>
    <w:link w:val="BalloonTextChar"/>
    <w:uiPriority w:val="99"/>
    <w:semiHidden/>
    <w:unhideWhenUsed/>
    <w:rsid w:val="00003F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F3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1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F0AA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76BAA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ListBullet">
    <w:name w:val="List Bullet"/>
    <w:basedOn w:val="Normal"/>
    <w:uiPriority w:val="99"/>
    <w:unhideWhenUsed/>
    <w:rsid w:val="003D67D2"/>
    <w:pPr>
      <w:numPr>
        <w:numId w:val="24"/>
      </w:numPr>
      <w:spacing w:after="200" w:line="276" w:lineRule="auto"/>
      <w:contextualSpacing/>
    </w:pPr>
    <w:rPr>
      <w:sz w:val="22"/>
      <w:szCs w:val="22"/>
    </w:rPr>
  </w:style>
  <w:style w:type="paragraph" w:styleId="ListNumber3">
    <w:name w:val="List Number 3"/>
    <w:basedOn w:val="Normal"/>
    <w:uiPriority w:val="99"/>
    <w:unhideWhenUsed/>
    <w:rsid w:val="003D67D2"/>
    <w:pPr>
      <w:numPr>
        <w:numId w:val="25"/>
      </w:numPr>
      <w:spacing w:after="200" w:line="276" w:lineRule="auto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epalipardh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ankajget5btcs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credential.net/1255e7ad-c7cf-4f4c-b8ec-5d448abdbcd4%23acc.5AuwnC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epalipardh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4510</TotalTime>
  <Pages>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Pankaj Ghodeswar</vt:lpstr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Pankaj Ghodeswar</dc:title>
  <dc:creator>Star</dc:creator>
  <cp:lastModifiedBy>Star</cp:lastModifiedBy>
  <cp:revision>5</cp:revision>
  <cp:lastPrinted>2026-03-01T17:58:00Z</cp:lastPrinted>
  <dcterms:created xsi:type="dcterms:W3CDTF">2026-04-28T07:14:00Z</dcterms:created>
  <dcterms:modified xsi:type="dcterms:W3CDTF">2026-05-01T13:16:00Z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72b51df5-43dd-4d63-9d39-db5f388134b7</vt:lpwstr>
  </property>
  <property fmtid="{D5CDD505-2E9C-101B-9397-08002B2CF9AE}" pid="3" name="x1ye=0">
    <vt:lpwstr>uHQAAB+LCAAAAAAABAAUm8V2g1AURT+IARJ0iAV3Z4a7O1/fdJjVJsB7756z92rKsTiMQB+Ko2iM+MI49iVI7ssTMERwKETQ72WPnZeygL0NsrzsmE+LrtscqVZKE8yV/gjEjrMDnKrfjGnSlLu1Gss7qBrPehgG93LYL6Uxn6/ZMgEo7Lff90jqouhepOaRaDmA3zWYuCzf5lVAJ3maX+xYuFRBTLVjoYKMfiTF4OAoArHVeTsC9B7BjnvRrsi</vt:lpwstr>
  </property>
  <property fmtid="{D5CDD505-2E9C-101B-9397-08002B2CF9AE}" pid="4" name="x1ye=1">
    <vt:lpwstr>DdkTaNtQvWnE7N6INH8bJmYw8im7X1NzQ63a53Tyxib8TRQsTUjz39TxnSM4LD6AioXOwvuxuZuopS14UuBw7EGGuiwKxWvLi2NLTflSojNYaTLl7aadTF57a5h0T1xWfpt2EL8pnoYzr8iAHg1OgK9Rmrz5/hmpuLl5xChG1Lvo8MzBr0pcEfGLh2zON4n25WASo0JvvJdLYO5s7ugdtj9Re0sgD9XZnwCl/G5dOextFP9CnJ1MYSnvsGlDr5e</vt:lpwstr>
  </property>
  <property fmtid="{D5CDD505-2E9C-101B-9397-08002B2CF9AE}" pid="5" name="x1ye=10">
    <vt:lpwstr>GdcjwJBKi1V9/7KWNbjDusl1zsrgN01eyDFaWYUqU76Sh8v4eMOs8H0SjXoY7+18EE4TAgKKidmTUPEgufDOAxpOSTCOwHjXHIHqv823ClCPKRBiLzz1dM6xpxl7HAKUCM/Xlsf9srT+YjT003lRgZclz79JDrJ9fq7z3yeILvy1Ehj4ezYkHq7kcjEmA1OXhPwoIQ/VLBxihbtoutWe2muF1Vew6AnjTijJadl+rzdx74aMSKQmblPAE09IcWP</vt:lpwstr>
  </property>
  <property fmtid="{D5CDD505-2E9C-101B-9397-08002B2CF9AE}" pid="6" name="x1ye=100">
    <vt:lpwstr>hSskHSjWUtzmj+qw2WVQYoOFnPj1aMLP78IjSjjDdgNj+0v4Hnb9fSUyl62eq2E1srg7JRCAsutJJvv+0+fqWmvrItbsxxZixd8+damWdr+APc0q0aAL79r5ypZTti/fDrOOOei/YUBlSPRDnvV7jxy+Kz+tBaHrwGG8mUKQWv/2DE+keTKUJSrHzE6NrAKdIBvw7B1RywD/SxEqWicvBF5LEwfSXYw2RpIHW2qc/THsL2dVZu1FFdoITJyHFKO</vt:lpwstr>
  </property>
  <property fmtid="{D5CDD505-2E9C-101B-9397-08002B2CF9AE}" pid="7" name="x1ye=101">
    <vt:lpwstr>B333vP2dPv+5+wdMIhK4fJasubEPXDB00hv4TYVufoUEcbpnvwnRIw4I4aI7EAtH10Ss+jR0feC+yPXUVXTkd0xcNEO60WT7WrRcre6+oJ3RaYCYJ8K47yKsycPg8A4Ltj7CGwOi1pS4XOfeVsP+5PD+/Mynvv+r4/oEL7GXQmpj34BaYX/irACJZ4eQFBwA+ioBlAjHTkjFkxu1G8Ebhh37OgUSA259qw5CB46T4UAw/HAQhQj/bKqRnBAnEKo</vt:lpwstr>
  </property>
  <property fmtid="{D5CDD505-2E9C-101B-9397-08002B2CF9AE}" pid="8" name="x1ye=102">
    <vt:lpwstr>9XDwQwCOyzoNtILz9RNQIrGhC/MIGuqZ6BAViTj5m1TdVZdhWPn8Yj1VkbFZ+zAkohb5sOLNA77kCdTRnugqEAIIcYFt1VA4YnQIvkxemrvoNheTEH0uHy+eho9fl9O+eT5S/jCkBuMTgApc/4WbXnQ60Hos7Ksg7x5Pw4x5LdYfczCsxH/wxFwvRBrDprnSv8kkJSoIfcKLHyLQzK2Hzq2Z5dg5bG5MRAYhl126+QrH5y4bscrmeRpYJKlMaUo</vt:lpwstr>
  </property>
  <property fmtid="{D5CDD505-2E9C-101B-9397-08002B2CF9AE}" pid="9" name="x1ye=103">
    <vt:lpwstr>r6aFvWwX6NNBp9yLgfFznmFKBcGj9b0Ecf3mM2Q5ZkwQ00HmsBYOXdzOPnzXs83j/s6E1CP1uoWyUDZ0vZffzjcuzDfaA9j0fNPDnm17+NWUJmMHlLhfXIenn0p3lfJc/+5vge+N4OCzObyjkuYW9tU95P2010qeNqT2oky6+X1QCeYIpjf540tucuVnORa+JvcbQzv6c2mN3VoBJrXQNrOTJba/i2VusA4ZIIjAOBvgDQRt07zkJbFEKCSTWXG</vt:lpwstr>
  </property>
  <property fmtid="{D5CDD505-2E9C-101B-9397-08002B2CF9AE}" pid="10" name="x1ye=104">
    <vt:lpwstr>SgufO2eHsZWVFSp8FhnQTvqnIXj/805GRKDPuyQcasCCf2oLLIms3Iz3mNloiGzPGiwkP7O9n/D7Z4+wazfaoUFcgjtbffzqppHg8Q+zTthZMSuRV1ICe8YH3YO225TXipW5OPqh9BuGcN9TdzE/u61s0pSFH3ML7rnKYsb54GdUfg779MG0EouynY2u3DeWrRrpLTwHBecPy4af2EDPu0ymu1csxPxNVXPwbEIlkmj1slBPb2nxkMLr1qEacPI</vt:lpwstr>
  </property>
  <property fmtid="{D5CDD505-2E9C-101B-9397-08002B2CF9AE}" pid="11" name="x1ye=105">
    <vt:lpwstr>y4KN5iGc0MLCutyEh5fYBDnQWl1iGAVNdxK9zQb/OXcaP/oG3oPnQ3TorMtcsSF5sDIDL2Fgm8bXUO9G8NvpIrPA51pa3S1EAlGSEfuSs6DXBi4kb/ubeXzuQiUdd2L0yxGRyAdZsMTcTjfsfk4z01LYg0+4EdyOBG61bmOnpWwnJi02MQkdUEGVt32LKbz+gIN2ob16Jp9qsr4E9xmDqRUlka5+MEX4IDs6L5zdqZYEuGH5c+zG9znVzTHpxAC</vt:lpwstr>
  </property>
  <property fmtid="{D5CDD505-2E9C-101B-9397-08002B2CF9AE}" pid="12" name="x1ye=106">
    <vt:lpwstr>OAbM2FXjuDmE4yzzm6pcq3JBR/h/Sv+f1oGIEpKWU4hbo/7AJpgeXNEPUZEKMUt3kVh8OhqQbFh6B1sHBqOvLUDJM6Kk9jfrEBMW/2gPip6ebPaz6gDj7xr7K0WLKJbOOelpEq/enax8xwTDhv/msVMG2Y+xCIA58qngSWKUGxI8lqKu/NgcTMYAA6UGTIIK+f6PezNu6BlnYDlsgxaxLKcw2LLvOcwUIiV7F1RebeTdsMQyGtONiq8ZfLAiurO</vt:lpwstr>
  </property>
  <property fmtid="{D5CDD505-2E9C-101B-9397-08002B2CF9AE}" pid="13" name="x1ye=107">
    <vt:lpwstr>yDdEx88nZqBJQV44wL/PpcNQpYWO5p6gj8/GNxS3GKUlogGpvohOWIzcFHp1kZR1jQ/443FeJaCpXe4Lt3GX30qYdfsX3L05b8dDDD8IYx8S3MLm8AzJiTPvLwWGkIo+TwvBOKLDMfUnqtYPUpCsaAVE3qc5GUQBM7Jc6Q6QeqKxX5SX3ZpQCh8m9C4J/Zn643CqKbTMqcgMzK+02EFbqVRD/kQoNSkPnnqdqOCFcMWRSOq253PzTgSWagxtALQ</vt:lpwstr>
  </property>
  <property fmtid="{D5CDD505-2E9C-101B-9397-08002B2CF9AE}" pid="14" name="x1ye=108">
    <vt:lpwstr>TWBc3alZjO7YXWZiLHvZZ6ZkjBjTLXcaLuPR0zvLxlUSIQiIxhx3N+PgdQ+7puY2Khgc/h6SDtV/yFyYK5AtewGp3GMOd5GnRrpKvzrhXyQ6HqolhYm+39BYXgr3eDKYhIRifqMDZqnlSMtE0yCVEN1SS9uoDCrz2NBPgBU+etber0nVspUNm8kkkwjkSzzaeFNj6bGBspyMGgPm7xd9MPTODlAr0yuzsRhFaVdx48O4+HMa/IMDxvCq7G59ROQ</vt:lpwstr>
  </property>
  <property fmtid="{D5CDD505-2E9C-101B-9397-08002B2CF9AE}" pid="15" name="x1ye=109">
    <vt:lpwstr>FcLsKhzTDkOXHMJMjDuawiOMxG1c5nXnKqIVN5y2dpl9AEjxY3zUlFP0fbH5+JohXPAjEjfVJ81o0hJ2IUiMPdZzVHPg3aCKb/4B34D3z311DdWOUJkcVRZ4NQ8N/jlFlNDmjf9Bi8ZDeuYWAP4gZsLdOwuAydRBpw4WJTMm4sHaNoWwcyoVHW44NMA++8z9lNOn6B8vDWiNKhHFPcd9QchsWSE199iPIl15+ADakSDN7Q/eKxuc2Ezk+77GFem</vt:lpwstr>
  </property>
  <property fmtid="{D5CDD505-2E9C-101B-9397-08002B2CF9AE}" pid="16" name="x1ye=11">
    <vt:lpwstr>YIhyP4BNUmWZwDXST8Bk1B9Yy0Pu/NjmKV0e5wqIFZsJ3J7o2sQWj/MGpnDuBdh4VKd5Itn8AD6oXCYIq6eTxqb/JV2g10oiQS4rOiOUBfO0wl8KjV352OxQ7J28RXmx/Kjrt1w6GAcNKEgLm87pR7kVFZZeN8d420io3oBbeyCVSaosM5dlDgi/jsj/YnzrXtHdXejZEFehk74XHBWPkB1PHYJVU36RHUOgYtBlQd2kV6mD2on+o2UuRk8+lxM</vt:lpwstr>
  </property>
  <property fmtid="{D5CDD505-2E9C-101B-9397-08002B2CF9AE}" pid="17" name="x1ye=110">
    <vt:lpwstr>gE4GS9hgET0PTTHRK9CCGjdhfbB0GFaQa/JKIjVCoiio7USNsy6SMLvcnNw11c3RNyJ9xY2IvhEL2vtUBPNmG5qYOAhH7rmdqIp8/jQQTY3CuXvlrFnmXRpVe9jmmMvDxOXZSq4OInIenCv1KOfWom+GbqNpD6ueiHwlf1Y301Wo6Wz4Wil9mj2TrS1GgWJvy1vt5O2Qn7fBgQB8imtMmIQTBL3tHRJFGcVGudEoE4z+/Nca1EiDDQBTLXeDJt0</vt:lpwstr>
  </property>
  <property fmtid="{D5CDD505-2E9C-101B-9397-08002B2CF9AE}" pid="18" name="x1ye=111">
    <vt:lpwstr>oy1xghZ34CGMFkpfuvzxjTxB30+LhbcJhijLSKL3H0MT/hB12O4v59MwH0VR4bXtyy0hg0gMkD0Nt6QxrvSkQXXLjtrfgMF32SW0u7ZXJO6HY1p+s2NMGKv0M2u0qiTAdn4suyyAxUfow1RJE75/ZGQQr2wvE9HBU9gKaIJHBnXFpm45hr5MJx6hBTengpeABP9utVWBdjHrXfpSNpm7x792/f8WqwSPPTFG1zbvshYc9M4wy+kIXFOx82/Sz4n</vt:lpwstr>
  </property>
  <property fmtid="{D5CDD505-2E9C-101B-9397-08002B2CF9AE}" pid="19" name="x1ye=112">
    <vt:lpwstr>3fQY5+nzTypxu/pb/PjsjKQYcO4DxlE0SIbr4HMvdSN0hTrK70URjp7zZuR1mS1Nsr5BDjTGRyBUm2sqcir+s0K7GENVNB4Uy+OuZLpvV7aF5ZWShQn1tb1ikdAgNJqZ/PWkzyOdDUJFWuYwM9ww1kFDtZMbPqJCXZNIGGVyo8+TuiR3SwDwwd9bNvG/JyeJZ/G8c68mrRtJ75Q2veqPBCqMoLZe1RK6ZWphtPLIlkNmWwJx38iMRf1Wl3TqLfl</vt:lpwstr>
  </property>
  <property fmtid="{D5CDD505-2E9C-101B-9397-08002B2CF9AE}" pid="20" name="x1ye=113">
    <vt:lpwstr>De7vc0kE1RByL3jAnLYgr+D1aEzg6lth4/wNBCJn7mSk+ckN+u6u7MN340+MYXqpE3VhPeHOeTCqr7wPJmRXNnwXvmRg7Au9LGuUej+SKQSuK+Z5+IV8ebRSUJnjD9WG/NYyN0t1bS1pjOBmGKUCoE7DSd+BQ7KSK+K0Ryt9DoxH5NOHBT0jyWLaPlmkVCX2AtzQNP0BtzLc2hNMdAmr1gRoeB1kj4XvPyDwj/Jgf8puoesfB+ueKvOAGuAVnhe</vt:lpwstr>
  </property>
  <property fmtid="{D5CDD505-2E9C-101B-9397-08002B2CF9AE}" pid="21" name="x1ye=114">
    <vt:lpwstr>yEBlVu/UomtO9qhaX0eyD46qJ5CFfGhCmIWlItc2kEuY7UFppuQPCm5gsABXrxJ1KK0Y6fTo0PNeg4e92RJMIi2GB2/qKJOITaIF/CdZaQyEqx9m57sN2a5zT5YDwRPc6mCfXY7pso2DkO14Ro5YKB9CFPw5XUtmYuVIqItGrU1t+vDtkHPnNbe/hO6EKUTLRu8J4ea6QK6z6l/YIIoOpXsGpB4IYlATNSAkDN6H6oTaonSobslhI89jJD8cqgI</vt:lpwstr>
  </property>
  <property fmtid="{D5CDD505-2E9C-101B-9397-08002B2CF9AE}" pid="22" name="x1ye=115">
    <vt:lpwstr>/j8/HUQT63kLkqbdM7HQ8Za7Pp7rSbQ+8GoOBH1e3kD98uCmzuUa3mh3Hke+fC96lH+jLBT/mMXLwvYafpYiiOwo0H4j2wg94xdcV7DEbZ/2IPIPbe0XB5uf/C79nSnWxHLtbH8tdU82qj6O6PENyIPmUIw7MB+vgAhO94Wr9IzSjY+8ZiG6K5S3wq7zEGzmzyOzJW0B9tg2ti/aiCKsivJl3gC9zrgQi06R5qbSFJ1fxha5hTDnc/lddEgNoy8</vt:lpwstr>
  </property>
  <property fmtid="{D5CDD505-2E9C-101B-9397-08002B2CF9AE}" pid="23" name="x1ye=116">
    <vt:lpwstr>YZZgubWW8bzd//ZHIDQVYjIIjsd4id4PFk+aWPiyylFbg3ngdzaolFzEjMGMt7sD5VcHZpslHsPF487gbwfm5a9/cnE2oKEjgpEJt3p0dDdie8hwq5IE0TY+An4I/8g4+KZdEXeFqeZ0DgiR7152K0v1XtQ/AvyOlB+uQ8iV8zGEhJ7EcTaKUzT1ddr2VZ4CGPP32xLQlnYKANwQzPWDTbEheRV8MGc5eprfX3mhr+6AKvVacqBL2On6Zy1muuY</vt:lpwstr>
  </property>
  <property fmtid="{D5CDD505-2E9C-101B-9397-08002B2CF9AE}" pid="24" name="x1ye=117">
    <vt:lpwstr>ae9FFpuBCb3ae1mA90c+J9uN0xO5imLta6FUT8Er4QVKe3PDEyXAoMOoXtm10VPKUFTBnmqxbzFVmL6gt6R0ZZqdi6sQj/cjr1aKZqPTYfKqmYQMt0AyBdWCIDJX5rIWog8xAzSu9BzyezGce8BFoIwPAo9ncz/PbznWPc6J3mG/z5or3tGIofKrR/FJYw9sb0/rSaU3hGc0+AktEp0zxLyDZpTPY+qa9XKY/sKniOJZrbCdt4P5xLrG55hBThl</vt:lpwstr>
  </property>
  <property fmtid="{D5CDD505-2E9C-101B-9397-08002B2CF9AE}" pid="25" name="x1ye=118">
    <vt:lpwstr>bzb/DHFqSG3oA+ZJr7QqWmfB/Qr8DQVJyvvDmC1xsduGJ+8GsARrl+hRYy7ac3d1imV/5S6Ugha/5uPFQlY/wT6S6AsmmgbH0DDDgzM8X5799/98K9H7h0AAA=</vt:lpwstr>
  </property>
  <property fmtid="{D5CDD505-2E9C-101B-9397-08002B2CF9AE}" pid="26" name="x1ye=12">
    <vt:lpwstr>Y5U77U7z6meMDy1GT/KpSjSf45Egp3508cglYMx9KpZ0Ekwimi9i1iIcJ4s6A4dnLMUUtA2luXHK0EeV1Nlez1j7PIsG0j/OOzqSk6xXQFd58nJxaT5MUs4MBH7enb01uK8HuirrBxy/jOLr92hAwcr1CCuPv3TN5d7fTOizUAigwA7iuhGLfhqOIteizZ74E9eZk4zOESpPPSMpnP7uk/GOqi5Jcw3jDyJu1++onShOwBfefHB3HJlHi3HiwRP</vt:lpwstr>
  </property>
  <property fmtid="{D5CDD505-2E9C-101B-9397-08002B2CF9AE}" pid="27" name="x1ye=13">
    <vt:lpwstr>ft0qhPwRjqg6cwT2I1tUnvyRQCAipH4FdP4cj5djOfH64D5wjSCv5cq5F5aJJee/3UgQfoLpTL327hNVj+zbKvcKvL3YQJUImmD445WOtZH0qTpYcvwXXY8td0uE1w8klDYUWBfqEqjXMrGyGDk5ksPBqrwg7I5B/MsjtNcZGWGw2coX1fxphiPG5/mjNkwri0IC29BgI3hWE+B61ApPFdA9XYjgjY7SjxOq39oNX3W7XDO2JBXbCceVz5TdxYP</vt:lpwstr>
  </property>
  <property fmtid="{D5CDD505-2E9C-101B-9397-08002B2CF9AE}" pid="28" name="x1ye=14">
    <vt:lpwstr>M7flHddAEBZsWa3vjjJuZyCsBR6YWTYhsFvDSxTYtmf+CoGwFP7UOZgXOcXziQwhxrQ1X9hDPoSRVroXe5TPYHfzw7oC67SE6383+H9bcn/ouOUTeErHGucaeJIbP9DKOhmI8f+Ewge24Q50a7hwt/kXBOB2FmvNfV9obp6d8nLltO7vgoUFdTnD9uYT8fpkmjTSyDhvffNuyc3EACIL/7D2KT0QumSMo975eEsWsPbJPra+CKpWAJpAVvEFg9b</vt:lpwstr>
  </property>
  <property fmtid="{D5CDD505-2E9C-101B-9397-08002B2CF9AE}" pid="29" name="x1ye=15">
    <vt:lpwstr>I5/7ZGjIsbPetn7xldbWGdjGAmUuAkYfvpBtvQ64tm+HKb1Y/lYyLBdFU9Q/fv5zdZNRakOhPGi2xubNQ/GEkyj5W/uJL9UhFyRKCSyH+qir9FrqBJHsSouWPS8hRViPixj6RAfgyL6+DtYrpEIX6WrmewBsamiJBogzLElF2UjQpDUTb6p6FPoWb/ioR9OSmlke7Ybxj4896XTkcDJsf3j7eo4U1L8I40kLyoRE1mTkxRysvOC99R936GI+4QJ</vt:lpwstr>
  </property>
  <property fmtid="{D5CDD505-2E9C-101B-9397-08002B2CF9AE}" pid="30" name="x1ye=16">
    <vt:lpwstr>vXnb96e1by/YFOGfBZ5iHOSjJasIEfcI7Ze2o0c3z4n/J4D7ZQx2pQsv2jxYRw/QM1cD6boaSH+uHWtw+VWwzKiFW0uSuAQEjN1oZvBwvYuV0x7wCJUDmBpsonkWrqcBawl45DHKuhvkr7o8AasH7uQqrvO68Lc2p5qStGp3TdTK76AGTJ8OPEomdKtPlNbh4yATuk+RvWReGEuEfnxTtXtsapN5oA4a30OzZYCcvGQo0cxaxiWIUcXhNUqalGW</vt:lpwstr>
  </property>
  <property fmtid="{D5CDD505-2E9C-101B-9397-08002B2CF9AE}" pid="31" name="x1ye=17">
    <vt:lpwstr>ee0tvORow4Gs2JjcdVk7mw6YmqmTdHPo6rzUFWXjZYairtDpIvED31Vlf5wbJNxZyfRnwQ+621s+sYFZ62x9YLicm0bPjGYmoJ47d5SamD1RYDrBs5U+nJrMg8XCJz3B6xIOwwmb2quq0j4uXjsLzRyBf6etUYx4TKnqcyAo2pqsroGI4af1b8ef4afe2acuknQJXp1ONdCff8J77Cr5UAenvz/qsb7jO2PEVjw25+xYLVuxgZFMF4l0mbKNeYf</vt:lpwstr>
  </property>
  <property fmtid="{D5CDD505-2E9C-101B-9397-08002B2CF9AE}" pid="32" name="x1ye=18">
    <vt:lpwstr>tpV6gdFyxfN24hDV7GppoNFfT7xm7KCoNWSgX13UtfG8CU1gKqfLvQAPONuU79UWw6Ca4onTx8xPX25lSm3RKgHJPNunGPGXdDwH45WVmh0KfS1PipkrQyDzh9a9r+/GTl+gtHTfkIpnQHJUL4cTJXkjEQB8cmgiL3bSrRP2LSuXVIpaOeectBO7+YyIXMOdgAwySO4xcVVTIAn2S0P14O8EnMkZWjkyXVVX20gcgVBGIazZAnVRu3p5QY5tAqE</vt:lpwstr>
  </property>
  <property fmtid="{D5CDD505-2E9C-101B-9397-08002B2CF9AE}" pid="33" name="x1ye=19">
    <vt:lpwstr>AxErJbjdeCSn6+D/VAGyMI9i153Bzs9C/g8ebfHjnyFqyCClrkWMGlGGpGFkLxkGO8mWH9tRFwdt/zskJZxEF7bCZETqCM+LrZ+BJ4BGG/hYaXkjVleB5g0E4yNk+5e6xuguLXG/Sg8fdIl3H7x7n66qmWQ9ypQxzPZZ+3oq4jB83VlmlsCLXwpuKZ8+D5aL8NEiJ7YiRiIdeatUEdPQ64Q1VzdRaZvDyRhmuNDEXAt7tXFGtlwxGEB3M0WjuGT</vt:lpwstr>
  </property>
  <property fmtid="{D5CDD505-2E9C-101B-9397-08002B2CF9AE}" pid="34" name="x1ye=2">
    <vt:lpwstr>rvpUUVaykRrZlTJDXhAtDdJq3QBLwCiY7SEXBeymkXiUVjr45q/jUWwun1NqdaiVHNeebF8AQyhr+PBvAlNZ/MK2rKKYaYO/wGnuKPJ4WAdpIaHZU8iTtnojG8Hqd/PePjwnWQ2EUn2yp73YYPJz1P8797ZanDAxtUaAUsbZx7U1jtuGphwIPkIjMvRTH7fKV655aRr5n2LfIKprFNWcNL7/pcj2cQHNtoR+vbaTXP/cL3SA0Aoe9Ft/usNXqCS</vt:lpwstr>
  </property>
  <property fmtid="{D5CDD505-2E9C-101B-9397-08002B2CF9AE}" pid="35" name="x1ye=20">
    <vt:lpwstr>7UqDhwLA0/dllmEacUHKMzNxIG5C0SQyPWycrl2Ai9ZD2LEEieaA6JlcirIK+SAg1cPsLUHu9z/S8hUv/ynxJz7O4Wy2CtnggeONd/5+I9QwiAMFR/ejndE38H8a0OkvxSUThw8lG6SpygZFUG1WcXfgvL2rDzH4g//w8tUrfNx38eMpsUd8PcAuqQnMVQ3/wHVvt2fWJ6CCmu3DnUTM7dOEZ+EoKHMkeg3DfsFp1CtM+xZoA/Q3sTxT/wVlqZk</vt:lpwstr>
  </property>
  <property fmtid="{D5CDD505-2E9C-101B-9397-08002B2CF9AE}" pid="36" name="x1ye=21">
    <vt:lpwstr>wttwpgdbr5oox7SfKdJ/uv18yh6hMNAVTwLepjgf8yJs5ctgu/3A8wkmyaJbJw6rNN8tD99sHl1V73qYBJfzKoDCFBhy90ST6hq+kVHfB+qANuIDns6Y29PMOnmUIrethcMNNQVrmtJOY0Yab3AcplkP4af/VDVLRL8XQs32Jd0cT19dc/AFjMsxZE370ve9o6VxzhHS5K90llITT+5DIxKSCd7xMdtz0+fLE1glY2YgaL8fGz68L6ljqSabmmw</vt:lpwstr>
  </property>
  <property fmtid="{D5CDD505-2E9C-101B-9397-08002B2CF9AE}" pid="37" name="x1ye=22">
    <vt:lpwstr>qEX92edwSvb7QMqLZNbV/eBcs7xNmJaL7sqNPlYlqMqOV1oR6l+EGslEZMkyZqjYzciHjT5tVv8tFIPYHs20CZeo99ZKB67JvKF7VZX1uwQr4BNqmV5cntkZ25bFji3IQxBvnZxY6tZIGueSkJArc470Y2Cfaz+B5LlbU9lJ5c1m3UePjA7JymiNOGGjOI1Dv/7Si4mTT9+jL6YdtVoxfZLxLb8cJRN/JRNFR0ivuekaIR6h6g+rFB3iN6UOwWu</vt:lpwstr>
  </property>
  <property fmtid="{D5CDD505-2E9C-101B-9397-08002B2CF9AE}" pid="38" name="x1ye=23">
    <vt:lpwstr>HRBHe51ySt7IK6NsfNUF2OO9q4YWTTvJDVvo3bjvznNQ4OW1HnJZtjjQPUErqpjLfsmUueX4E/NR8yuYYXsqVL0wd8luX/tzDLJfY62TkldabdzSha9pqXMECY4v73K3ggcsPfJBQe3pcynOlGfDLMk9Xcd4ApMBaWAI+BnT0JwzdqaeM9tqxPUHj4WL3fehaxXDXxPtJxc3v5RcO7Ho7xkMD/17juiNaTKwM2Brp7boQW2qEnHeG72mdK7dfJb</vt:lpwstr>
  </property>
  <property fmtid="{D5CDD505-2E9C-101B-9397-08002B2CF9AE}" pid="39" name="x1ye=24">
    <vt:lpwstr>MRoh4Ht3qp5b4NIK3tt9RbOX8nWIghQakYv8QkBxIqDIAY7lkdfh4E2lXl425vj0tXM8P/kpArEdaGTRotFKcwJ83Sdhn5XaGzK7hwDxrqtDW92Q9dovTpNASo/E/ns8O23bFqMUapzyMaAACI421zLMcZ7ajkSxmL7EnC9B8/3K0OT/DAryywJqKVzhX+hHvhNYM9i4XtyVmg+Hg7tN8Hm9xXw2VWFNl+zzy2Y3BWEexNxt/yyujovoUqPuwuR</vt:lpwstr>
  </property>
  <property fmtid="{D5CDD505-2E9C-101B-9397-08002B2CF9AE}" pid="40" name="x1ye=25">
    <vt:lpwstr>AzdfGDO2fD8eYnEP5tUCBSArEsy3ZpIm/3Cvc+ij8gO2TG4TJxWmmRZzp/Z5gYdwFl8NTMwl0J0K0YiQd8zLN224YtPn8/LKNmG4e/gpMfEPktZnR/aVZuoZt9ymySuIYKDXHZp8fPlNaBZGQdKKw6AOcZ16j5oxWtix82vaQIeRadOgFw+HnIIsjXPazui1t98ghwURTP9/oGT82pyty2qmDhehSLSFTq8uaNnKdDMRjRTqLqZ0cgYfSV91/Ih</vt:lpwstr>
  </property>
  <property fmtid="{D5CDD505-2E9C-101B-9397-08002B2CF9AE}" pid="41" name="x1ye=26">
    <vt:lpwstr>JVB7SfSj0ZfWUmgSKKoMMPbtw21VYcdnB5AiIRps9EUZKX6xb/zPeTtoO9SuDvOGTzw4YnyKTLC9kDkgtqoCvdFrms4O/w+KrhptlDUD3Sh7HDb8+i4ufjP5TkmXB0ST00X43BV3XGIVQi2lg6I8UaoJ8S4tCf8l75ZbBy1eJJshV3Y/av1EslAIk1k7ixarAW5lT7AHYktgkKXgrnBjebIg+bAiBFqd+G3I+jUX/DXvC3VTyo3MHPm6y/REGSQ</vt:lpwstr>
  </property>
  <property fmtid="{D5CDD505-2E9C-101B-9397-08002B2CF9AE}" pid="42" name="x1ye=27">
    <vt:lpwstr>OhnzWJwKDHLfcXgk/3JgmMimyoRyxKfwe4yHro+E5bpbtIfmXhhDww2SwR4Z7dhAVQqLL+mxkyKXl2di1gPg/sD3ozHPEL5cstJJ+vLPhbNetVHgN2dAoUbLMJR3gISIaJ30miMWDjGgL0SCX/mU5t9/sQJjf/u3xVhhpc8TTdNFXRe45B7sm9eZ5PkWWQHeVVEzBVjWN9xR3m9n0VEEaxy2Q+nEYCbOxAls97B9NbNf2yvO5UAby4d5Q59Hicn</vt:lpwstr>
  </property>
  <property fmtid="{D5CDD505-2E9C-101B-9397-08002B2CF9AE}" pid="43" name="x1ye=28">
    <vt:lpwstr>rQsHsHvEc6FFajp4nXWOwlpVYj9pCdOlFEdNjfPoynn2QWKJg3XoACfq+xPejOfu3yIXdMXTQ6OyuPN+KqArqtCORuiVoBAcqJnhofSz1uN7R22o/86xVLOo3FinRv+As7ZUUqCh3X57yRIjSlvEUwUhwC+oBh8DnGBB1zRYnsnQ/RggW0Vf8nkQ6ONXI1O/nanJ3ygPgN20bu4ly9AWOsARernC3AIWD/+YW4KEGVLX0g+lft4Ayloa+kkybWm</vt:lpwstr>
  </property>
  <property fmtid="{D5CDD505-2E9C-101B-9397-08002B2CF9AE}" pid="44" name="x1ye=29">
    <vt:lpwstr>9vWaeUM0Q9Ztjd59F2243Y8kA6/a40dnHbeKwzdwFRl9HoWYl/LTeQL4bxC0yM5c6UyhKSWwKz9MErZCkRPpk4zepm1xu5oUpc+35hT3L1QlqXk+W9AandnH1SrLdK41mczRScDlbwsj94qPBZNddE9Crd0MM8vH9dWxW6LPx3al+Q93TZTIeluEIMs/vKTLoB1LhYGy09ZrQKXlefXixj96LRue8fRxUSBzY8o/CRjnNHN+v7+ca+lUpDuccYT</vt:lpwstr>
  </property>
  <property fmtid="{D5CDD505-2E9C-101B-9397-08002B2CF9AE}" pid="45" name="x1ye=3">
    <vt:lpwstr>Kcfdz+n7HKwuLmWLvXuFzlNEAhoVYwY+5umnKzUTkjPje3YaoyM0Vt3GFI9mlrNGzhKKt69ljc3L3O3j9PJtZg1QpWlpRjTHcIb71ha4iHt+G/9Qxaddlq681IpU7QcN2xKVGh3QohJ6/Z0UbaY1UnsJucx0apqb/e2EZVhGiqzu47Z+BNfR5tJQpQV0hnM0rdNRdE06nr6hAEW5giF6CGO1joMrPeN44I6Hx3jhicZDormAmiLJvqXamtw65uP</vt:lpwstr>
  </property>
  <property fmtid="{D5CDD505-2E9C-101B-9397-08002B2CF9AE}" pid="46" name="x1ye=30">
    <vt:lpwstr>OFQoxqAr/YMkBdAsKnbMhs7A4ZMy4BL6KxLOxbIMVETEZ+2jF4bFrb94wklI7Q0aoBTzqtVGh3YR6+nNnZJdP0LfHwmtgAgxo1x2p8/5GeYFk7bDfXVGc4/ql+NB7jaROoEj8aP/7+caIp/oIzsLCkquocY6g9+Al37oWBbBhvSnTLfrnPRhlMH0inu4hAqn2PHOFRYJ1OtDhJUDgH/JT9zVSGG9rJuIgSLSdFEiW4hOQ+UNIHYNPURzDoFkH03</vt:lpwstr>
  </property>
  <property fmtid="{D5CDD505-2E9C-101B-9397-08002B2CF9AE}" pid="47" name="x1ye=31">
    <vt:lpwstr>+0YgHUppbE21UjwhMXrnx3lf0xyTEjI7FRW1y0E8HfkFIokIaasCG+yUoxqZ8QCRAlnFlzXnikILg/WyWhRDnR4xE1XTyn+a7ncwACgDC9sttj7476D8rY+SeQmq/ESN+u/rv0cHLTKaQuGYG2s4KntBSSE8uVuTHrgYJcSRugw5WGRb2hoNv2zwV2IO4Z/pk49PRqpvAoFPbuzDKEW+QI2R50HC5EmrKBwfXeLnLMwWIlqYVm6NKoM9cbVWXdV</vt:lpwstr>
  </property>
  <property fmtid="{D5CDD505-2E9C-101B-9397-08002B2CF9AE}" pid="48" name="x1ye=32">
    <vt:lpwstr>CClutg0Qo3Um606jL9mM9U+20zx50EGImaGLkBz4Vt7utlgoqghO5dMRg8YOP4lyFjw624C+LBChHJNTjgGbvrAtDzUQvbb5Je0vCsvxouMVZ+642ywf6huC5uSl1+ti7onMcKDYkv/V4KT24iLx1YpT5kL+EAm/IcMSAT3oZCNui0Pyy33u2n928uHMpgUJX7N3PFrP/KxLepi8c+wzU3gVmE5YVkafqXi6X1qwlFKvvQWq39UHr++DBZPJLZG</vt:lpwstr>
  </property>
  <property fmtid="{D5CDD505-2E9C-101B-9397-08002B2CF9AE}" pid="49" name="x1ye=33">
    <vt:lpwstr>Bmw53GaHGcEhCmKs693oRZ9WT5kyMqw4shlpwmnv4X2ncatE/NJh/Yz/xSreHUB2ujLr2od1RDlAA33kv9WYzTMmnR6GTDmFYYmkjb1TGHyD1OiLPoYOqmZXb0B/09HZWo/mQ0JEp32xiwm4j5U3Soh0OgFLRu2CzNKs7rQnFxvFFhPwHgfsb95fmzfXbPp3qNNQMbRB2PBT1d6RX0vNwuv6MivJlp2yprVecH7LrZTmfWDlMA0MJYpAeXtaaOe</vt:lpwstr>
  </property>
  <property fmtid="{D5CDD505-2E9C-101B-9397-08002B2CF9AE}" pid="50" name="x1ye=34">
    <vt:lpwstr>pXwGNP5yygb4UegsLDVGCG8fbmO91jA/dYaYZQVrw4rkg93mj4uVNnZRH94We1Ur727yzTPs0DhbFDkpNASKToWJsTWyCMqrqjv7hCgrM+DH/guXbm1NJyu9zNbQP5GmoM+9uXN7gtcG2NtBiD5Ab+15dZ/31pnR3fRDSQ+3PuA8vYAemIM+dItQ/01M7HaspbTBRIdZFnCGsfZJEAjJv53wpHpj09iY90PdcFfrsLYGn1y1q9fepvnJPDOoqc/</vt:lpwstr>
  </property>
  <property fmtid="{D5CDD505-2E9C-101B-9397-08002B2CF9AE}" pid="51" name="x1ye=35">
    <vt:lpwstr>uajvu0sYYotMP8m2olaVdyy16rrUI2PEZJOUsp/Yozr69PQDzYXKfmzXxTt7kEM4N/559fq26dJ0DCx3ZLbQk0+WvWdr1tXLhhEdE5rLiJAvd6+hYRvzn2UTzHgEH+pxwX9rJgjPrujCPT/X1ofIOoEnrg/6fuOYOCyv1y1JreGko1qLpfQwS/iZgiRs+bCr9/lx/bwPo93LyKc3N3QYjPLIrkwwHOlWIS9CMZVyxN83YUh1mbkqlOhNZrjIQ3b</vt:lpwstr>
  </property>
  <property fmtid="{D5CDD505-2E9C-101B-9397-08002B2CF9AE}" pid="52" name="x1ye=36">
    <vt:lpwstr>LnK/QbGet/gBAQZMGAywLwAK0EnU/pEBdQHDqVFhbQA0CLF+SxO3G3i2Ey6Pn6rtFH24EPK0U1+m0/mLyOQWHsbnqzzvqZiESwGl4+1MAvhzqxFsD0zCVsZMSfpPdqN5R4aafEuPSrYh3sscBvPVw37LT96PIdtUdSLgmrJTOLtwXC94mTzOQHN8DD2a1q6SGF5JFx+VSQYibXc8xqbuPA3kzANRBwjL+tIAL05PvTW9GXKBVbtwR0mUvU66sgr</vt:lpwstr>
  </property>
  <property fmtid="{D5CDD505-2E9C-101B-9397-08002B2CF9AE}" pid="53" name="x1ye=37">
    <vt:lpwstr>m4dQOk3K+SdFnqpXv6KQbkxIYVdmrKwsOSojP5pEULGXh28vDMlYyjq26XmpYeOWERDqbtJ+b4G6sNPNzl9RX9ufqg1Nv7951UlKOl9a2R+Q3EFCGylmTOogYClHPa8RKe++fNSUAFIuGCBXmMD4iZcYq0PlOk0GpxdmjngT3+ib0u3y1xfPpA78mLI7+wu15ojwtJxg/ly7k8F+6fS1icF4qX8uBQzEq4KAeHkoS838vMuK5T8OuEqSEDOqV3U</vt:lpwstr>
  </property>
  <property fmtid="{D5CDD505-2E9C-101B-9397-08002B2CF9AE}" pid="54" name="x1ye=38">
    <vt:lpwstr>Quivyil4DkP19pv+EI0NatMgZmKQAHTMxf3DjZ5/1WYzUNBIFh94bcStRMN+KAXyvEOAs0nkKQ9e64mo3fLEQa5VyOttfuhBZczOEDcDJVvPpbr5sI+PA3g5k2+PRHiOnwpZTkxw6BTOj6hex/90Zh2Rq/aNLTGPhFl/xOYrjjD/VeXosWRxm314EvbB7zd0fXZiETot0t7j5DJZnPcEtKoMqAeJ/C2nQhuZ/0DTDRh2Lm1RSsuz1bSNYv0KPPE</vt:lpwstr>
  </property>
  <property fmtid="{D5CDD505-2E9C-101B-9397-08002B2CF9AE}" pid="55" name="x1ye=39">
    <vt:lpwstr>+8jz5vbsPbKZGzZVewBcxZ4sceb5sH5QLANkkURNqBsDefXd/+0XOoMR79IQT7z8T53LrbkNP77mFcBL6OmHmaY0ELYHFx4DjT5xpo3nYAXkw3kJpxBRhMBfHgXvZPieHLiMibrCSpXCjsM52pEyo0SBVDCzltQn0qf1XXWm/u0IlSlcLM3GurUJRGFlZWPb0D9B830prIccdJ/1GxAcMrZ5LP3clDyAc0aw5I+2iUriUFgRv4WO+oP9flq91C2</vt:lpwstr>
  </property>
  <property fmtid="{D5CDD505-2E9C-101B-9397-08002B2CF9AE}" pid="56" name="x1ye=4">
    <vt:lpwstr>1KxYBn0/4qAcgKzjDcv20sKic0SvOw2fT/UGwjLQpHld/Mt3G+UUiSKegRYo4pLCUojsg5DGm7B8uHe83s8DeAxrPcB158Y7CUKJiqVREdq4BbdB2Nqaqib2+zTubPdnnkdn0+hZXygAY7pS2lUTldyJEzOYEp5VuvayPM/XN0UjQbsQ4skq2fQ3d6w8kyQmytskGtuJa5yeqRGyZx9L9MRh5vXb2K3K96InRMeQ2siTJBcMfO2vOthaPeulqL6</vt:lpwstr>
  </property>
  <property fmtid="{D5CDD505-2E9C-101B-9397-08002B2CF9AE}" pid="57" name="x1ye=40">
    <vt:lpwstr>73Dp9tCbErGqWgBfR9GZz9GRHZ2Nx6zn628NJbDL15vbTeLzLYvAQUwzOGEmiG33bYsZiIEKjseOYDgWN3jFHaPmNazKFIFL9DmcR6FHdYEWEQFVNPJ6SO0SlFnEqozYgJgT1xFrZVvcqOz200UhdB5SAvu6rWQd70nVyQapaQHAmJ/KxyJ7dgzEDoSc6D74Bc8FTjX5evKWfLfEMq341fou2G9rzDQph2Qg9BS+gcxgGWyzRexVyRXQuoARhV8</vt:lpwstr>
  </property>
  <property fmtid="{D5CDD505-2E9C-101B-9397-08002B2CF9AE}" pid="58" name="x1ye=41">
    <vt:lpwstr>kNq7QoE/fJzd+oxvbLCKneo8EuYXiOJkeZgpYAc6YLNFl4YzadShYdbDLQb+cVOCkyCCnRu0YuNLZo4jtmIa6DczRjpmI2MjtNEJIH39V1b5fqGRxbF/LmzYiwKxixoo6OHLF4vdSFvwwDh7N/w2MeojPjwmqYKJjkVqNb25mz3rtZr/SKcIqDGfoMgp5FKUZiU6JYP4qwK3DTWtmL32+P5jQM1kzPftx0P8vIS6BNp26V7ISkPwm8bbdYzMSPD</vt:lpwstr>
  </property>
  <property fmtid="{D5CDD505-2E9C-101B-9397-08002B2CF9AE}" pid="59" name="x1ye=42">
    <vt:lpwstr>YTYlnIw4BZu+3Pjr+LOxKU1wps70r72Dz7TdGPhmOdb/FBWwA5hgs8diroEIjDqULzuWpf+jvYUYOZIqv/XV3I8DEsQ3z7hhTYT4YAZryptC3vL5oxy2K6UepYAJb6xef5kpgPrftLxMze/E7TycpRzR47/Qt8zoznU4TdbmOG/auIXEJ/P8QYfe85dSPSJ7PvFoGuOhOSJy/zpHrxWOj6DzUppaJvXx1yqA8KiJRNK0T4nOpY2rxpcEKcaekAp</vt:lpwstr>
  </property>
  <property fmtid="{D5CDD505-2E9C-101B-9397-08002B2CF9AE}" pid="60" name="x1ye=43">
    <vt:lpwstr>htviRNkIIN+T2G2tkHhH66bICB6RuAgrPmx6bc+UEQ3nSvKbAZ8VMTOxSrrox91w/Ygyib+PpQ7COHimjDmfM5lH9N8BCATmT7K3bAl1bKjrOjhySW/ALxTOZw4O7eAhntzPvBZgacWnDuKrzaOWF6WIYihwjK2aCQxv0AQ3OwuaAhKIxp6XmklZEnkJIm44EOMdWzXSbAhrFXA5cRKKj074/PD4Un+lYVBnNaFTLrSlbhTmEmX2TRGKChqSm6L</vt:lpwstr>
  </property>
  <property fmtid="{D5CDD505-2E9C-101B-9397-08002B2CF9AE}" pid="61" name="x1ye=44">
    <vt:lpwstr>CXkVk/l2hez0gEDbSUIkiApcRQIEyfWzp9ORHHbFi5qkhl5CxN2VXbAdojP/jthgdCQE+RHOLIJLRwSak3+DPplIC2O/YPDJoDcHbTNw7kev3LfvstzTWzzuxKDOXoW1ZOz3fr6q+pbx7RwQxq/D/jaSFJ8D72B1r27XHeFBruMieHla4UVHVQmFgwHaC+20ivF1hnPbjCBHo1+wbH5p/+0YyG3MUw8L+21WBZlYcywq+duyx0lCfbjflWywD/C</vt:lpwstr>
  </property>
  <property fmtid="{D5CDD505-2E9C-101B-9397-08002B2CF9AE}" pid="62" name="x1ye=45">
    <vt:lpwstr>J8uPWpaVexa6fFshnTcmUHPk+yXfLcb+ZCRs05964E4swaI9bw3Z1+DILrXtVLcsNxQpYNMSEhD1shI8zZCfa4Bihl75h2Nm6d3ShDTAnntaKpIziq2eW0M+hFIN5nt3163NkFxjhy21H3g50VGGEunlF6YhXlwwjaE3P80+r4Nts4x5FJ1gLZpqSHKPhM8FlYhQkbyaIxXuEJV2mNw1AzBVUaoMYGYuRa/UqXFMEjc397ACCtsv0C69p8RBuw4</vt:lpwstr>
  </property>
  <property fmtid="{D5CDD505-2E9C-101B-9397-08002B2CF9AE}" pid="63" name="x1ye=46">
    <vt:lpwstr>il0/bnvMb1dgn/cxSDnNsXPoLDRVAjnowg1xoefdDsbeHTo3ztYxB3hN8HElWwYvZBND5IAkLLJ5g5uVFHDEWaOTnTgO9isN3frlFdipK9GJoH463F7QtiNG5xxIYKDs4yVdyO6FCLTk0sBrBQmg/Tg5ZU1FOeGwC0xZX6+pqmDnjBfOyCcC80N5lqVFoMxtpv9ouRgOctzMCcyXRUAwDpXsRCAH7bREWUsAaqE+BKg3jZ+uj1Q0QJF/fhj1xG5</vt:lpwstr>
  </property>
  <property fmtid="{D5CDD505-2E9C-101B-9397-08002B2CF9AE}" pid="64" name="x1ye=47">
    <vt:lpwstr>U53KEh1CGkcKccPDAGVnVd4zBectTxhHQLlR15EhHiW1MLqxTYlG76IGsJtkPH+5WHpXUxo56/2Lcf2W3TXDQ6yjRcHcUG84c2xqHpWVbfG1EONIYmkiK19RxZpYcpWEk4FbiXyRFt71rCkBMGIBmNFp1hfzgBTYa8tNE8Qkaf1X1EeVr2AS7vAlzMsFKpWmP1ZUqsv3xz1DGnIZA+tlO6HfjZRmo9mVRXLqrhxOjVLoSh8PjVK58HiPb89OH+Q</vt:lpwstr>
  </property>
  <property fmtid="{D5CDD505-2E9C-101B-9397-08002B2CF9AE}" pid="65" name="x1ye=48">
    <vt:lpwstr>c+8v2i8Ym1nmpyXJNeBgjXhHYkh1CehIs+7Oz0bBcHHZl6cqwRI7cyy4Ow8G34vtl8Emv5EJV/EEahzVDnPb2fip4+RFf8CGFHLZ7OtvY0WEy5S7gEoDhjiaYIqyDPNNtNxA9DucA01KbfZhkYPPLvDzgX4ZiXkQ8c1Om3TnTQOU77XO9VHE3cRK6M4gK+FR3nSdgGT8OOu1s91sE0FMc7ZGmobpQxeZrA9d/AiGVLuCLBBwtKLxpyCTVCQO+CT</vt:lpwstr>
  </property>
  <property fmtid="{D5CDD505-2E9C-101B-9397-08002B2CF9AE}" pid="66" name="x1ye=49">
    <vt:lpwstr>uWoCv6osZSjB7j/if77r/RlHtKv3JSueORyKw316dj3rBnl2CHzAjcc42FC0vkKJjQ1RXPrBnf+BqMjzLaBFs7kCh6llHdVpeIIm1l9GHk8epsop8bn61vPAHTStJ4SPKnGk7FzWwjWxfozL2tahrKoKmwQU3sMM14tZUmY8yxN4tQAkxkS6Yip4+1++ATOMjpW039udZO+xg+ukV6wfdVMpPALNn+tkEUAn8gcBPTD9o0xyPsd0WpyFUL16WVH</vt:lpwstr>
  </property>
  <property fmtid="{D5CDD505-2E9C-101B-9397-08002B2CF9AE}" pid="67" name="x1ye=5">
    <vt:lpwstr>TAfet8zGZep0T8mFv7nskXl9IwXdpA24cyFMkJMZfwsoST80jL/qR1UdDXtxtzu4LuBBaxiwxLn23Z46XVM+TVVn5ujV2WhIaZswFYGXcKuvWjoa/ilf//ZZwC1f+yHDQlNfYd52PAJm2l2VZSTwMPELuIDfy48IEoQqOt65huWQsJZiY0ixSDdehjv4MVA2CfWJPJTrufXGa4Tlet7tVqIiSrKZZ3BZsLrDNbRG/NXqm6NgfynG/Yeiex7Q0mA</vt:lpwstr>
  </property>
  <property fmtid="{D5CDD505-2E9C-101B-9397-08002B2CF9AE}" pid="68" name="x1ye=50">
    <vt:lpwstr>ach/5EGe/ilf1wUQnoTi566Xlw02k7BQ/4H1WNDPX31vCzSPVDf7ul6Wt5cz8llAGSvwbUR92n3jQWL5KrxlvafrEeCBMNPKPUj3y8SbR/B2nXWmjRaZqzutHT7xBPVs8Tn9MslTHCDMhQ8cg/KxKRcE0gUu5Zz96t2PSEVntNVMfv8kHrU2tdY8GPd62QfLU7jWKCF4kMgAHzH3jTAnTu7HWFMcl/7CZl7BI1f1VbpNSg8CHtY/Jb2qN10zCu3</vt:lpwstr>
  </property>
  <property fmtid="{D5CDD505-2E9C-101B-9397-08002B2CF9AE}" pid="69" name="x1ye=51">
    <vt:lpwstr>CU/utBBOh6QzcBg2UOZk1CxYdgepa3yDPT1jJY1dMY3VEn/VMSKXcz5vJo0uPWwRHfluK37ze6Lo4qIg2KuUD/rq8VEa27eYGxGQdnKS9Cw3LoidLrssLqh77ZVSHqZ4PV+cc77c3lJZWBN8bhV+o0Y1TmKUH5TnGIPHGqw/K1kFwhqKKWJ0sIHVGYsD1LBS4q7efQHBaxxG52a0oP38qv+MBEmm496gSo8DN8NYhzPmbxiP7voAQiEHahWrLjB</vt:lpwstr>
  </property>
  <property fmtid="{D5CDD505-2E9C-101B-9397-08002B2CF9AE}" pid="70" name="x1ye=52">
    <vt:lpwstr>BIS6Wdv1FMfWKd55YEuG5LmGLs7zihDUwb0nFWYRT6Q6FH4SctN2PQTSyexyd4SPI4h9nGqhzpoqZZbl8dSLtDey0T4nib4PpvNI+mMcDZKE+qsZA+5QR6WwBlOAZSKUl5xnvnAtW7Ez1lPUVZLGouLY57NCVUxJ6/Aj/lbtFSNbM2JFb8uTPWxQkjgMxebXiL/0EV5MpSkVK+ACxtNQPUXnLctSt0JZ+XU7Hq8pOwGrc+l039J2hn6e5f7hqSb</vt:lpwstr>
  </property>
  <property fmtid="{D5CDD505-2E9C-101B-9397-08002B2CF9AE}" pid="71" name="x1ye=53">
    <vt:lpwstr>8sqUdL2aRfc3Vmi7+absBhBlZRynyi3ih6jKja/QslpKRAGIwF78ySD3ufnw8jxaaNTQfHtaM/y/paXKD2sDI5U8jnUhOswlzYs33mKf1/WVS2hqwgTPhJplLHqA0t8lftuwks4Qe5YWH8ViA9OeQyG4IHTeoet4gPy5ZNDmh3OmDOP2dQiCcjvmw27uJJfaXqwJdfcjVM9sag2geXogriqAT0x7VkQkI8TxHeUt/6Yo2wTimddyUFLw31lv+ue</vt:lpwstr>
  </property>
  <property fmtid="{D5CDD505-2E9C-101B-9397-08002B2CF9AE}" pid="72" name="x1ye=54">
    <vt:lpwstr>DaLJocX5/fmBmrzsHjN32Cs1RqxXPYFH7LkZ9DBi2r5TN81s2YHxjp7kP3LKtI+EWsmF2knKPXpDBHtqbm/MbY6sSdFzuuPTJJtVuWtFZso6Rku/rXbjIu+9FMLtSxXN+inymlRhc9jQRkCSzfvSj/JjthOgzRtQnttcyD26vv1tU89EyuVrzQN70uFLz7L5/AE5MAZzdhXfHWVU85WZXx7hw32Q+S7Dof7YaC/JDjFCho6fqcgCF8ldQmDmIH5</vt:lpwstr>
  </property>
  <property fmtid="{D5CDD505-2E9C-101B-9397-08002B2CF9AE}" pid="73" name="x1ye=55">
    <vt:lpwstr>a3xOYPFKHNZz/ezl0KMtIw2owu8Y23Y1sAnVZfEXrXtPEhmGe5NfXe0ly0WOYOGPAeYztyQNbYjuXsT2qtUj1mDvmDfmSRoTOHGZVQsDX69Erd70JNgEC2mJH3QasI1wGLoX16ld3VVa9z/AjbVvyAv0ntPB3rxnujnI6Z2/MuyM1Y3EjB73zW+b8Dho6n/GgFqhxsXlmyzBwn4zrQ5ecd2wBVNQR7ytOC5DQWCzKRQQQSrJ5Q90MfL2+wBWHGw</vt:lpwstr>
  </property>
  <property fmtid="{D5CDD505-2E9C-101B-9397-08002B2CF9AE}" pid="74" name="x1ye=56">
    <vt:lpwstr>Rj7vXwqCtWqU4koKjxokOMyEJDtIWcz1+oTDGDSdYV/KcIZ8iF1FnSKiyRSAA58FY6aZiczvOGBhmsyyQWbjOrPvSaz4mwGZC6oWtM95glXo8h1RS1G/fNd8mzs0t+2hymCvftagwZXFAGVbWgFA46U1V1WKznTtZByulIrJvxMfAZ5b+d9eUKDil85MJ2X6Kp82HLFTK1Ccnjr//wFhqSbJQfzFFRogtzIwzDkZn6TyGD1zyO0jpmaPjavBryd</vt:lpwstr>
  </property>
  <property fmtid="{D5CDD505-2E9C-101B-9397-08002B2CF9AE}" pid="75" name="x1ye=57">
    <vt:lpwstr>pME8wbWLXnU/rz8AFjCvW5KUe8WsJjgZJFHDcrd2dpAhMDp+lR99Jz1OkZ9GvQiKpcPepHgGpAcCr0TheenlKM9QIR1P3SJe0o8Ji8gU/A69Y/M8kNrJcLEdxCeUIWZbqLc8qWE9S98yplwjofsk+iDGNMTumtActdL7Mj19hrwBsR9hkP/yEZGABndWnIfUqEFkN/lZDk8JUihiPlS1LO+IWsh5daBWdtu0roF6LTNYdgXrCt2NZZ/4YFcQPQ5</vt:lpwstr>
  </property>
  <property fmtid="{D5CDD505-2E9C-101B-9397-08002B2CF9AE}" pid="76" name="x1ye=58">
    <vt:lpwstr>x7RvaIdZMFMyp0d3Q2n3RNpWBTKzRNTJN1BnN5WBbQmefjshWEtSdTWoDD4loudayQwSt+YcQ6LD+287CZjBixpRAIPK4vDSEBLtDGYgvoYRQKHtAjQcS22abF54bPk3TOjj+m1wcXsnomOs1bUi7PGxXvQNO+uE6sFOAcDD47cXZZgzWckrEgEtNdlIbQXBkLMX6MrgujF1+NHcdb7f7dKHenvIJl0G1MSvOWtf6GanUT2FB7wvYQamhyx8WBu</vt:lpwstr>
  </property>
  <property fmtid="{D5CDD505-2E9C-101B-9397-08002B2CF9AE}" pid="77" name="x1ye=59">
    <vt:lpwstr>SlDIpV1hcqDUvduq2l6C30Bg5jF6PYDbrR5BvndcvkWct0Htl15FREZZmWkAS3eSJpo9uawyZi5MXvo4wRfnxmFK6WrK12K70e1mhw927K9heTUR9Lm72aWX+p1PVTQOreVjnVtArMZ1UzMWCeH5Q8Ej3CKikxUxqc0V01dNiVSBCUEkodEve/jfBNQJROsFfXnHH9LicamhlNy2rGdrPN5FaEkFRq/ee8IFsb90/ugwiQW546bMPF58O5RNeW7</vt:lpwstr>
  </property>
  <property fmtid="{D5CDD505-2E9C-101B-9397-08002B2CF9AE}" pid="78" name="x1ye=6">
    <vt:lpwstr>UAr+3J7QbyFA374W1RMWumr42x8qs9pDyRek833IUZtO3FrqOxcYSnRqF/OUqFNCnX0IPTdOcQgahUf5ErdjECAPWHdLrZ4xgB+o44QSOyDBsStKtGtbfOaZPWIhgkJr0vXmInsSnDB06TsYg6wznoMek76mXCGgLD0vtW0qSY0AV0Dg/j3ZDyqp8ac9h/RKg7iUCsi1cuSWoc++D7nLG4LBNtGo7n/3LCFlY2OuLey4/i0z7i/eV10TXxJoRml</vt:lpwstr>
  </property>
  <property fmtid="{D5CDD505-2E9C-101B-9397-08002B2CF9AE}" pid="79" name="x1ye=60">
    <vt:lpwstr>8tMyKZQnN5+ZJXh48l8m5A7IXR8k9ZhxA78AteMIe6FDWbhf0X8CvSZE+kUeu1wfes9EdQvOeGd6g34+WSa6X2nZ9uEnv7CGjfMPFqsXRtPbMmnLwcEIkbzlc0j8gA8kkWdo2yRZOeQzSADXQUgvIitGSZKFZgOpIB8NERK4KKIZVxy62+GKeX4M61NW27uSUuBvdFnleM1mG3AcHmgED+ULw3hmFN7klVeXahv7JBE2pT+4VDOC5Usm6o9PkBe</vt:lpwstr>
  </property>
  <property fmtid="{D5CDD505-2E9C-101B-9397-08002B2CF9AE}" pid="80" name="x1ye=61">
    <vt:lpwstr>8ps71CE0CUPhdmvrGoQK6oRd9pu5YR0oRtud1r7NQ5j3e6GOXcBCPeqhojzps86heQYh2apx84a5yzgOux6MmP2IdBxw9n1rJKofKZEo9UyqVBITUIR2OoUKrNkslw6iyybwTPsh3OnWblFOlxUeO3yg+VSKzFvQVllqO0UlqNseTl6c+03vPOhsrRhNwO00gdPSFS3iR1WEgHzpXDJD3qVAimgKwwCbuW9yrBuJEFwZq9wOsn8eJgNf+hmAxEr</vt:lpwstr>
  </property>
  <property fmtid="{D5CDD505-2E9C-101B-9397-08002B2CF9AE}" pid="81" name="x1ye=62">
    <vt:lpwstr>WjrxfpVhsMbonX35AZ3vW1Qzn9UmdwyulZrWr7yZJl3ZEZr+TVL1Y7Kw0Qy7Z19tf4vpkGv9fadvDN0V2VQLEDjDPw4I+sQ3MaIqhO85HvkxkAVYhhwlmgEzmIEgkBjY2iKBxPTDy1DCiPRizY+v2uTGNqOs99RoqX8uSkx7xEib6D7W4u2ovisRcVlbU/eUlDomJY321J9RNGrXyZSnyknY4JPcOFkcj5kJV2hAne9O/sq2of4BUYcjdK/C4Wg</vt:lpwstr>
  </property>
  <property fmtid="{D5CDD505-2E9C-101B-9397-08002B2CF9AE}" pid="82" name="x1ye=63">
    <vt:lpwstr>J+aR3Kn/sG2XUGF6Khm4Lqtd8afAenlsiBWbFRDS1Lfj6LAuJkQljJLwL6Yk+/LX/Jt84uFVgBYMUVPzsoWPMI3I8YiWCz25WwWZanK6IcikoFqNBvptyIQoXRJkJkOSSwHIT1HixPL2dz3zUNKIL6DESeOUkoYQ736sfg8nb/8kK57+IkNSn3br2ZiU7YnULXEs+NYj/wOU33OgQZ6iPPNq8STiQ8Lm075cY8M4YnF2spP/hG+o7M1FikSGX7c</vt:lpwstr>
  </property>
  <property fmtid="{D5CDD505-2E9C-101B-9397-08002B2CF9AE}" pid="83" name="x1ye=64">
    <vt:lpwstr>2KGtoLIBQfKpqXn/iCqLS/Y+wXU/ceV9q72HxHx9jcrOn70Qx/XvYl8pEIBQOMskiLvFwSWKj/2PbTwmJnToK7SnXRHsVCOIT5FfKGJAJqikfemjLu1/RFlIcTs4QJHUen7sS7lFmAm38smVkzgjlAPYGQTXWE3QpVibOGedZVgbv8PrjlcFOaPF8Rwxz3aBrTQF0hDLWRGEgtbU0NBJXbVbfAE7PZI9Uhli/ExifWP9NTOx/2QIxn0aBtvLvRq</vt:lpwstr>
  </property>
  <property fmtid="{D5CDD505-2E9C-101B-9397-08002B2CF9AE}" pid="84" name="x1ye=65">
    <vt:lpwstr>WMpojmcBvzCcPcNncfF4ZEFM66BNmgAGepIgsyeKMaOEVP6zzP54qHwUCfYkocDsg/lpGhV1MmbokLpWAA/gtZu2skB+rnjuNTf3IqfUnPbRJpUflEW/rhwU4Hec43VB6EVT29BOS33XfY8uUKEobJJGzv/5TvadH2TeSeFoHmE2yENCE3iIzBHxroyDI9hTynvqhaHVZz4UYD87kfIQ69dyfn7Em1Ze0YLzGNw7NYsJYgb0MaOmu7U3JQFuqAT</vt:lpwstr>
  </property>
  <property fmtid="{D5CDD505-2E9C-101B-9397-08002B2CF9AE}" pid="85" name="x1ye=66">
    <vt:lpwstr>ORZTAau8XfsEmOmc55GUukj54a8XTeOUrnKAPY18c/1j4oYWmmvWEqtoaLxuZ3SrHf0mos7mnuC3s0fkHugP1QbTpHWkaFiOAgIWqKOI+Svv1R7djWAeRzjtBKoE4DN2P15u1wY4JCO9x//BgHEj5KC7f40CBoriZQ6rBnQRBppICg36+LERuBN9D019F5K7mqBVH0gwjwLrgB3oPwJsMjjPD26x/zwqnSlIDTvXutOoAyNdwciwJrj+aXa8W+r</vt:lpwstr>
  </property>
  <property fmtid="{D5CDD505-2E9C-101B-9397-08002B2CF9AE}" pid="86" name="x1ye=67">
    <vt:lpwstr>OZXzsPuBYENkpiLg3vXulUgXko0YFoPp8+2kQp7kQs9b8rGk3Iv387eXFrRW3kgpYu3A+RgTdIlsFjffq+7t9EPo5tiF1XnIelHxOANq97eWlDNn1jvSAaQ0YYBY8w2vmcg6iMLRnhNqeN6rgF+DxvYNJ/dMXxgQnhgk6VPwSiRRkmq0WABSNTERa9Tm33N4vQWqOKtUSb9IIVmXCbHGAybFqwQydvciNjjookYNpvGpDw/S4aVDCtofbo3vAKU</vt:lpwstr>
  </property>
  <property fmtid="{D5CDD505-2E9C-101B-9397-08002B2CF9AE}" pid="87" name="x1ye=68">
    <vt:lpwstr>mBYdT4dpGZY53TYHPhzvkaH6pW4onepUag6zSC7AqaP3ZOZOfFfsbIZ9KjHpbA51XR71m0lWkksFA/Bwh8QBWYrmTPsC+77z62GDHM1/Tq37wnYE08UMtHIQI8D9gCIRj2IzIbZe31x9OuX1MfgCgs2C1T6ALvDVfdzqKj7sYRwgRhW4y2MKTUhyu7lMXuB4Crixqr1snKuBt4lDiWFga5WhQ6QNWz2PCdvOLAJAkGsUS28PVw+wfc9O4QBcR/o</vt:lpwstr>
  </property>
  <property fmtid="{D5CDD505-2E9C-101B-9397-08002B2CF9AE}" pid="88" name="x1ye=69">
    <vt:lpwstr>AWihZQBT1po46HmKcPHZn+7QHd67jXrjHYo3z+XdTAbeXEKpcey+WH32qDMXyAc46DQFjTewr0fGverpHFbGjhxAKjE2KrxfRQYKQGDGdTf8231G69VkPbna2YA8vTL4a+jGQjPoQUPMySxrPKuCLM894Y+hfDHwhO0K8g7jolWZUn7w+iF1eDCO56um1tp737ZnDTnwOHWk44p5/uEOsKshM7pVhENT1cWxMUE9SMmK+lIvOxS+nL++hNGvoy8</vt:lpwstr>
  </property>
  <property fmtid="{D5CDD505-2E9C-101B-9397-08002B2CF9AE}" pid="89" name="x1ye=7">
    <vt:lpwstr>VzfdaNP/9Nv/miDGcwrH11vJx3dwIcmWTFtTixUZ3f+cucskzBZ1jEIpl5Lwbk0XUzTdr8pQoXd0QMyohT/tyUr0Wu3pgt7ujYoC6pvU2jaSrhzOnbTjb2nkdSsbH90go/fWS8e5HsLUFXP0D4YsjEtTLcc/NI86m+iAnJOvsFnsj68jniPRhPDyVOGxf5i3dqjm+jlx5FGcaDeTjagum0wFJkBrYI0C63naBTxJVJTMQORGOJhWFE5CAFqiEca</vt:lpwstr>
  </property>
  <property fmtid="{D5CDD505-2E9C-101B-9397-08002B2CF9AE}" pid="90" name="x1ye=70">
    <vt:lpwstr>EvACT4FT5IBSQi4jLHOOZ8LKwgfC9nT/zATaC4btDgDzxzwBER9eWVumuEcUHiH+1i8juX+6db4cRUfdu9jfiCxOICA6Ziv35n6oyPGIHS7N5tGP5dIGBRFS10S+UqeItQhMgHwK51cbEdPJXFDCi8amzxIngBZCjlERkV9/2h97bCwcw8yHmdsR9e39R07hl5qLXnMNgAW+c9gy5H0XA2w3sswSpjIKlSmuJvMDFcXBdKXeWmAYME0DK0NAs2J</vt:lpwstr>
  </property>
  <property fmtid="{D5CDD505-2E9C-101B-9397-08002B2CF9AE}" pid="91" name="x1ye=71">
    <vt:lpwstr>noG2bFl2rZcZ+SNr035FAKIcOIMzxwMFLeejIXviOIKi44QYTxPwPSQDhMK6dy2yYKbRTJXGlX4OWjpw2YgueZ/j6PJaxsDRIZF2Wd69Kk9U8ZXBUxM9BxED1CzIM/E06RgM8bl1YYfpUS5t7halxxqDcSpLVdr0SKL7oBY9cD6vYdrBaDLwuJOTRn1TuVCW+McjXz8w8EZb8lOTLHIncC08KQhn3jMFkCs6fpxIxQy/hVu8WZwGr962hLXOE0a</vt:lpwstr>
  </property>
  <property fmtid="{D5CDD505-2E9C-101B-9397-08002B2CF9AE}" pid="92" name="x1ye=72">
    <vt:lpwstr>FimZl0EmZKqew/3argjMJCmTg873NI46yberFqRAjhaNUQ2qUj6eG+KDbzDvMR6TPKwXQTYubVmHsILaXjW0qJZ0JAu3e20vf0kRXLgvES9Z6RdxLrbYa9lGcrTyuZCZbimqBuBqZ/q/uhiImzaM/cp7kn1INBp43XexeWQ74BwtPZK+xlZOpltHfahROTWfdHzz3+75UFj1UfjCPpE+9lUlHBT7pNtI4GYOYXLk1/X917H8MFSgd/bDCIyLr6L</vt:lpwstr>
  </property>
  <property fmtid="{D5CDD505-2E9C-101B-9397-08002B2CF9AE}" pid="93" name="x1ye=73">
    <vt:lpwstr>cHttQnwYeDpy5LDi2m7bj+hGx5F2u0ro94uIUgTemU/ZjgCBs3RUsQb7+BXfy3vwo+oExgcLsoQnUh/WZuBSXgqZB5JKMVBJJ5HI9yfd5PHbFZseW8zfcg76rsm5hGEaNlF7hJ95ZDLNFaLhiaHdbyseB0uaayJ0vFvmUo/MhYyVd0aRWf0edQZgNKGoLOVbWVCsz04Nffj7+1VxSZi5o1k2ZCs7P2d9s7GY4EUHkLID6RkgSW3BRkbiVf0exak</vt:lpwstr>
  </property>
  <property fmtid="{D5CDD505-2E9C-101B-9397-08002B2CF9AE}" pid="94" name="x1ye=74">
    <vt:lpwstr>2F8quI6aMqc60ZLe8NFVHEIwilghadAKkV/Z2ksfFiTTyqb8lVrM7nPO2nQsZufKZys3DlpiKLef8FdKihqkRVC5Ag4hc2CIdhjclw8d84h0OKAgBOS6Ssa1MQxncUEZBlB5cxc4s1nT0dy2G3Sqd2l6Vem1EM7R8lTDEPEwbHtQk1Ua+YIWd5NlAyPMDJ9Yeil8kU4wizDUtUS1z6iCXyvfjRBtfVNnYshLzn/9mykvux1rG6jdSd9afSUeezh</vt:lpwstr>
  </property>
  <property fmtid="{D5CDD505-2E9C-101B-9397-08002B2CF9AE}" pid="95" name="x1ye=75">
    <vt:lpwstr>nmP5xx8kDqrWaowysKMFiBN204t3BhCmu5xihtZqBwmA2vHfU4aAywGP9DtC5AKY8kSLVRsumnZvVtG+5Srnjyc+YHqAZLjGw0gr18PSPCCb+2u0AFxoYSOUld+572S6siRO9+3jDHGOAZoIbpf8y9LPljS6WTj3/lOIRqo7OXPOU0Ic+szNL4wjOLz91cPKmQ40hIuYAyNIlvM4jxg8ttbuwHOyzShu3hIYwcad7lsgaPAL3wy1IJhTcnK96TB</vt:lpwstr>
  </property>
  <property fmtid="{D5CDD505-2E9C-101B-9397-08002B2CF9AE}" pid="96" name="x1ye=76">
    <vt:lpwstr>p2A0W5C/sNIgQ6DYdAd27HTOuPGb9cq97TUNoaVEa3sZhg6byg4EEb/30SBPrEKzgfSc9OTniRiyKsMReRVMmSO+i4ZeIuMVCt57eapDQhQAfwTuJ1YWJu5Jlalz1hkWxX7FPUzilZCyvM0ct3x7afME0nKoCxVqRCMf9FfONMhJazgEtwTnu/3xPV94bXyiGwgE58xlvtkW5Wu6WdgswKuc7C824WI0+KbJQjsClDHGsvdnvFOtA5Tpp0lnrn1</vt:lpwstr>
  </property>
  <property fmtid="{D5CDD505-2E9C-101B-9397-08002B2CF9AE}" pid="97" name="x1ye=77">
    <vt:lpwstr>t4avssTvVumIbjtNGNU6H8AYvFzYkND39PgC1IlS3JFG5cyvtJFKKBx+CBKIaytIzPt21XGyANXZRYbG3gwZr5E7aOngTCKMgGpccRWe/r3iWmMSKXjP6y8KQeM8tzuNmdzb573M4X1tMqOIBkGet+4VFxHNg28NMGaWGKK2QU7CLPiDwOE++3O0jZ7pzl/CI9AKZIzAb1wHo7erYEdgP2hWbZEtjzqMe2+FMkedJt+WKMnLpHqVctD+/sFAGi/</vt:lpwstr>
  </property>
  <property fmtid="{D5CDD505-2E9C-101B-9397-08002B2CF9AE}" pid="98" name="x1ye=78">
    <vt:lpwstr>9yo8SqdRQ+3q6/J8pmKqFpshzKAI1wc+pWz4xR2I6zgNzZnVtPU0Rwdmp4vyR3HzkmQez0eKT7KgWcHDwzf+R4N5igeSxOKVOvm4BkdrXJvc4fATY9rwp+RkMbb0IfZj3P1FwFgc3J6lqzzPV3rmIqM1R/yO9EYihEJewVligwvrHDH7vAtFmxZWArLuKmSklJP9fDKrsvnsFZKxaU5mNYqogTyRIySbr4TuLjrSzuZ6koC1J9RxQCMyeQfFjqw</vt:lpwstr>
  </property>
  <property fmtid="{D5CDD505-2E9C-101B-9397-08002B2CF9AE}" pid="99" name="x1ye=79">
    <vt:lpwstr>JCee5re1qtr/aWyijjlBUU+zdetIpeeCr1VGEqVWLasBZAPMHhMMi/hPyexupaJZpgmY0rFIvoziAUawcCBNM4eXu8Kgm4Jt8IVi2rHDghgu2wvC4x9Y3OVbAoCzT8jgFdahh1apkeMVhk9RF9pl7rMWkKIKc29Zt6ujQiJWp2CffQMgtixH/YPkFoPgW+mPbT1tUWX3bjhzymswvu5ZKRcRI23y9DTUrWrpWXwW488LCYXxfg6tDKnkqrmvBwg</vt:lpwstr>
  </property>
  <property fmtid="{D5CDD505-2E9C-101B-9397-08002B2CF9AE}" pid="100" name="x1ye=8">
    <vt:lpwstr>f8yw/Kt14zgnenS3bpCxdBAIlOwJsTnHWse2HybPcEYGGdOLQStJnSmDjFN5967H16xmUnYbuRO/0oskvDqhP81ZfRytUonVVGUTwgKWIwfN4q+Y/oV1IhxoEtqvNasoGsTmtw9gNCcFK02L/HRIpDEpWAtzoWxNA83kqt8uU4g/NdkiaWkeyhX7laSYH7RAdIW2eREOej1Clq+nYpikn/LsaxBNhiQpubPcSyeMRuHaPsqGtVJmKLkfUkCuotU</vt:lpwstr>
  </property>
  <property fmtid="{D5CDD505-2E9C-101B-9397-08002B2CF9AE}" pid="101" name="x1ye=80">
    <vt:lpwstr>IZTSN3JR2gwP/USNos+lA9SV4pG8Tc3qkMLY5aQQ3beSh5Ngb3lwXwDHrANGEBxIIaMzJtNmpa7tmvDegpOY44Wcn28SomTRodDfO+BMzvk0SJS1vL7YlQ7DyECF4OhJXz9UKnRq1WQtuhKJrhz9flMWixL5WoedzCZSho5GIN7ciCjl80xRW1oLj9u4mbHaI1YgLIXScqOH4zMCg/SgeRZEJKG7p6svWlRQBN40E+nUU69Gl3qvjuNL10ROPgk</vt:lpwstr>
  </property>
  <property fmtid="{D5CDD505-2E9C-101B-9397-08002B2CF9AE}" pid="102" name="x1ye=81">
    <vt:lpwstr>finuHXN7b6iAvOTWgekXhrLk+0zSdv6BubY14Y+iU5RRq26NP2PlIuy95ulsWAnQGontAfbqzn9Z0Zz/6sVtrX7+xU8POju0FlADZfRRwSH3C0sMl4Me+ZSkeacWEYez4+COGP0HPCiNdwDlPNfw4eD8FPcVP1uPbOz3f8JUml/0DdsM8K+GabW8nMmDxrR5AP4KI1T9ZyjHIvFlTfeM12VJsuQ5l3RWKc5FcMMTGUGg0otmtBhRuGTP5bxgtpE</vt:lpwstr>
  </property>
  <property fmtid="{D5CDD505-2E9C-101B-9397-08002B2CF9AE}" pid="103" name="x1ye=82">
    <vt:lpwstr>tlVSeEZmn1qhssV3AQeTontbt2gW7hBpKVt+RGOtVLOi1p9uMgoGI2HyJqqYfv2ovQW1uFE0KAVA5R9WIAh07WcgRdUTzlh0cnvZ8O6FYCe9xjAIpjvdCsw1PYJrRHiK0J7cwX8aPwdaZwrnJM7rgq+bRkftY2BktIOhnsrwPusu3eUijjt8ysOf9yiUovgtf7oqygcQJX6immp7lJLnBeoQ1PXnk+QKi3wxJpcr16A8SbeIjEJ5BecYc5VTKgh</vt:lpwstr>
  </property>
  <property fmtid="{D5CDD505-2E9C-101B-9397-08002B2CF9AE}" pid="104" name="x1ye=83">
    <vt:lpwstr>tQt4GllRT3Dr4FwSpD3Vf1D8TOFtAZyTWFOze8i0WVeoQqWoeSZDVhEJrgnCctr8vsaFmK7NPTzXqNvltx+CBkZsNBV9lM+PB/+usWMFcfZhsMmMFUeGO0lvpeW1ThO0ZOSla1zT79khIxkxy8pe7L26p4rkqa/YZhv6HBZTnlWarrpZHzJahg2Fd+VOCe3BHouvqnRx/p54QVfFPG6ZMuJnb5v9uTKE8GvLPcoiV7fyYWhTHJwgV5AZ8xAKBaH</vt:lpwstr>
  </property>
  <property fmtid="{D5CDD505-2E9C-101B-9397-08002B2CF9AE}" pid="105" name="x1ye=84">
    <vt:lpwstr>DU0UI7ROGOqzr5aWd+u9Y4YPxaXac9kmCrVu/bt94VRIhSC8XgvQwiuoo5IBg2+jaAuNWjnGkKhhrhUGTkjr2m9nK1XjjoBVh2mckEkLLtGvvMqEzRpYsNfw80Mga9uYOqoqX/iF+Qa7n7IxxefmKP12pO9bfOkXE9x5dtbv3jzdd/TOQLe2pHqHU7jKVYK4/p35ncWKYIoFpsEmBPZIP2zzobOOmLD3Gf+wmhqTR9UQPm7AUt8tCL277GGqTrW</vt:lpwstr>
  </property>
  <property fmtid="{D5CDD505-2E9C-101B-9397-08002B2CF9AE}" pid="106" name="x1ye=85">
    <vt:lpwstr>3DfMX2jxBsjC7VUEcwD0qlJTXKWUVNLAa+v7oIbmpXS74o0ZUJykmQN0GoM5FemD4yg0j/CCuk1yUp1pQ+UOm5T7Hn+TofuivL/0c42KCPWVcCL7hZ99kRh0NsHa51GEAyYd++4Q8v/WHn5dUsdMi1UjTCAifq4Zt+nfgGaHR+y3LgD0QqWfqxVAnpCIq0AD4PJhH2oJ+EuAc+JHEyKd+tOMlypKlb30Iu682qwyQVmIk7TRM9tpjFyqDPlXDEF</vt:lpwstr>
  </property>
  <property fmtid="{D5CDD505-2E9C-101B-9397-08002B2CF9AE}" pid="107" name="x1ye=86">
    <vt:lpwstr>66bMOHNUIUkHT8gPMEPxAOYrnJNWMRIihzO7uOr2lJlpToiuwbTt1+mNLD73rD1dNPp5dMyqeATWQMA+lFJlA4ktLTc5NDrhEQl0/PtZXskNiv3AYBOBcztSP1mpc/zGy/NTxxT5VATKX6vO1uyri8MyWVr52691slsgcmpTbE13YA9gegcrCCq/PqjdLD0i9cl8aRcl+IPFlnbpsPxifqEhzAOaC+qo46uhKB/RU8sAaZHxTVn5/THJkpa2LU3</vt:lpwstr>
  </property>
  <property fmtid="{D5CDD505-2E9C-101B-9397-08002B2CF9AE}" pid="108" name="x1ye=87">
    <vt:lpwstr>LNZfer1G6JTt/l3MU/K7dfa2NGgUyAUbK3NMyIFCVuLmVS51CdgeKuKjx1fDXT8pvoRH07FYGYjnvEGiizEuEBNfHogGNOZweploom7sp55LlHMMPID6FsTKxTtIVf3LrO5XH5GdJqDfVHCR1IDlsmqKyrTRlIebFP5wE7YnooIL2CfUQXroMTG1ylLhhwznuIZ6dayucFv4irSFIzck24UrJ7NsKXa2gBqfnKQswtgBLG7T2OxU3z1ecC3WGce</vt:lpwstr>
  </property>
  <property fmtid="{D5CDD505-2E9C-101B-9397-08002B2CF9AE}" pid="109" name="x1ye=88">
    <vt:lpwstr>taPhZH0/i4P5wTqTRqKhPFz7jG3hDrB7+Pd+tiXxOIK1X/3f2PQCySTJaj3J6Uk10RKN7mhQsrp59e3jqk0II90hGsv1NQrSUKklFqmhWeIvbw/+FMpk8ZnW4wwco9kPG5ZfgiLSSchK7NsFmffQW/56yFcABSLxIR9YNe3MER6Up2QQ+Bm60E5pV3EQexb4ZJ8PhhprvbVSnVQ1m/jMo7N2K3qT0EqLOHnFJiKdTuSOLGH08c4FLyiXVgqKL6Z</vt:lpwstr>
  </property>
  <property fmtid="{D5CDD505-2E9C-101B-9397-08002B2CF9AE}" pid="110" name="x1ye=89">
    <vt:lpwstr>IqWqIp4fkMy4X/98ZF2lJQnaqGSZwKL8NAbu+ydq9slOWtZOR7dsfpO6iGYSADQQu3Gc/9sF398BsJ0tu9t9Nug6Iyibm797iasaNSfqyFRM2qHwsbPbojEjTSd33MnbNLT7+PP80DqeCtTqAGs948c3bQPzbvuQ2cfYKBnWaH38jWb/MtP3DK+s3HCjEGA4hwO2MqqRiI830s20b8FooF/nmcvyOz/YUswDN1+mwFAP9s4NwNnjbch5aeWuWOJ</vt:lpwstr>
  </property>
  <property fmtid="{D5CDD505-2E9C-101B-9397-08002B2CF9AE}" pid="111" name="x1ye=9">
    <vt:lpwstr>XfkVx9532EaqQx77762SURyT3Xlh+Qp49J579iAPCKjMyfbMvbYVKaq1B8EX3kfLLnmEnSdNajUrxuksPKmgNUyDwxps9p/Q/5aykZk0kAWSwMx0m3ytRkZEXpC5lPTJzh1hkBnNb6FQIzPVXGiv0xKrCKEFEqxnKFIC1ElyjyWdj9nkcHaYJrmZqtYtcKRAyZtsJfFPBdNj9/ZY+hqGYITNuzn6mGF1v3nswO1pvXaeJmkYayqm30Xbu9WM+L5</vt:lpwstr>
  </property>
  <property fmtid="{D5CDD505-2E9C-101B-9397-08002B2CF9AE}" pid="112" name="x1ye=90">
    <vt:lpwstr>wY8Z6vqdBklAjjU6DECMzXLEt+IhVr0uiLAYb14td6JvbZGLcUVKgCXw9OZQr3RtWBrwMnOAD5JmtAZpOOFIYyyn0sFOUW3DCg1bfKqnrNKuid0llHcMOLWRBWfBtC65FrmOcmc80LUzo8lS0kqR94mSjDQ4MtJWAFhVA8EI7sYH9Vt79IKgUDOTQjgv0gKFkpVPx9My3k3t521QHy+PguXrXusOCsrszQoQDm8zEdljyJdeRjxUn1ExsplUKov</vt:lpwstr>
  </property>
  <property fmtid="{D5CDD505-2E9C-101B-9397-08002B2CF9AE}" pid="113" name="x1ye=91">
    <vt:lpwstr>LC6JCudkyrYub7oribHGKWX19BkYZcyOWQ5YtQNvEKz1czj1qOaIK8h7HM7Fxns/BNQsXDb9kHE9XB0EqrsylhiS7WEdpukSIxUUNwdE4n6DYJDMhxYRoeXFcaUN0aAsbTy2q9njM5x4/ad6agglULoXeaHq8GPeLAsb/hSpX+sQdUloL9SNwV6MtG5iVllU3n/0nmsii4IdytaMYjNmwLHplEO7z5eB+EoVL9Mdg4aSQwJ04ExOUK2DkJMS/9b</vt:lpwstr>
  </property>
  <property fmtid="{D5CDD505-2E9C-101B-9397-08002B2CF9AE}" pid="114" name="x1ye=92">
    <vt:lpwstr>/ZqmGNyMoIYlDgnWmlgU8js8Kn2B2UutvQznRmc0Lj1AV2rpqrQg47WXva2Boc5yT51+ADNfRDB+vucPN247GFah282S96sf+ONIGRN0cPvrRB+fldP7mon2mVJaPjlKAVl5tXKgf9LFW2i/XEQI4HspAHib/TQ5exZKKF+FGXsSR5EGlDwqPh2scEe+4S1lpF1Tx2Ykx5Vwn2fe/pP3FfBgDL/ca1QFp61YiAxAYnzGBpCtTNg3KKtNuaSbE58</vt:lpwstr>
  </property>
  <property fmtid="{D5CDD505-2E9C-101B-9397-08002B2CF9AE}" pid="115" name="x1ye=93">
    <vt:lpwstr>uflUTG8ADHxlEd+dHYX+tCUOX36Z9f6zcIuiRJpcyS8fJfF6qIhHdyCruq7OPzTbYBJXSSWIVHNhmMFofkyML5AtsgFxUv5DoVIBEhInsAUTGZ3eTYS/CpPTr7l7wlcbCib1fjPdxPZyuwP6GVfvtEf+dan7FSO1GF3MwVVwgjwm9WK2emO8A/gqSaETgSseAkqElJiHhiip+ZDLr401hrK/Hzc32KebxZ1KUC15zxgtHIaFxr6B3q2IyW/M0I2</vt:lpwstr>
  </property>
  <property fmtid="{D5CDD505-2E9C-101B-9397-08002B2CF9AE}" pid="116" name="x1ye=94">
    <vt:lpwstr>BEkwot36UoRPN6GSt4cW7KZ8DUnnI6vaLL8QhdMkzkVv72fTOlHuiRoFRtcXqVcfvU4UrD3tI/n3G/mRW7yvIJaq9HNx17ArHOJEytxXJX6UA7Q+jtcfMY6sUKzgZ9bPRYZ3ozMLyDZUHNJQq6eUhsk4M1B16kRstzEB1pNpX05RRMXlshsK0ixovIRLT8wkCP7GrDNMGSeeSz/n71qU0H9P3b7HoVWOEhi7hqHS/P7LiG9S1GPJOJKPyoJ3ENk</vt:lpwstr>
  </property>
  <property fmtid="{D5CDD505-2E9C-101B-9397-08002B2CF9AE}" pid="117" name="x1ye=95">
    <vt:lpwstr>T5aIZtEWbfVCz/I5y19rNadc42p+TkWUirauGMWcGrrfyUyGF5SSVxEd9roA2cCf7cIYGHYuyiKjEkSiRWQO9LHYd/jA+UXTz0fCZw8YB0EhutIMKXY9ctHOluf5CxCbDJg+t4lCjyR8wHarh2du+B758i26Yzvhq318suNZeXz1nkGRAsAnVIjfn9rHePUSzIs7/gn618kyFrB7DwMu70vID702OWJ/U4XNEV/qV6nLYobkqocGuQsafs70z8x</vt:lpwstr>
  </property>
  <property fmtid="{D5CDD505-2E9C-101B-9397-08002B2CF9AE}" pid="118" name="x1ye=96">
    <vt:lpwstr>kqD+Ni1FLBoQ+AxefLuKAl2/38cqEyOq/TQpt6+N9kZdlNBlMSxYhWGqnDd4/erR45t4cfER61fP20EbNQViC5HMxueMzQo7AA3gaWHQ0BCae17jEKPaZOHvlIQkbWQv/DwVmI2H/HXHNt5F65A/p2J5+4FxudtJxPIeH1I2v1iJ813TIWtJfhhwaVJaVXWMn/Xypa7z5d4ZIxEz0rcfFEKfplY8Ni/BBiVjw+fZelW4CBKzdnPbDbvparkWd58</vt:lpwstr>
  </property>
  <property fmtid="{D5CDD505-2E9C-101B-9397-08002B2CF9AE}" pid="119" name="x1ye=97">
    <vt:lpwstr>qttG2EMU3S0yU+rc63SqhitzY8wNlG1KUoCmYo0Zlv86cvvXQf0B+3Q5eXHBEHswN5gn6NuOvl7Q1qhNnDinzL5BNNA/JSfX7Omp02qoKJHz1pxb6thb2Fxu/p61VwFIXV0Grdkc+45ePQindSlW/RYJPGtgbtcUh9vOkCS7IxaPMnWfcYlL+ao3Xlnx1qZJz4YP2Kz/Wj9K1b5rt0Wa9uiWUshksHaV6lXtogAnPpNd9wbIYSFTORNbsH3EJLX</vt:lpwstr>
  </property>
  <property fmtid="{D5CDD505-2E9C-101B-9397-08002B2CF9AE}" pid="120" name="x1ye=98">
    <vt:lpwstr>PVGr5k7CfPNwIgLJqG9BZ3IE2OfyVPsfByhs26Dcg3TIrVmhL16y1xb4AEt14bSimefPTk/c5NpdTTAT2RwyspKGmlZNR4c9tYo7YNTJ9E7vs8BisR6MwDLQor+HkAdk33Yvv3CO1zsUs9loMXPPE7d9jK8r086T6b7FxYwhE0tyDJpN8ACAosjnKcqI6LdM2umZXZmeXDp0VpaDVL+vcjd8bgiEn+KmHmYgJHCIE5GKIq7I5Dr1qOuIidqi5Ux</vt:lpwstr>
  </property>
  <property fmtid="{D5CDD505-2E9C-101B-9397-08002B2CF9AE}" pid="121" name="x1ye=99">
    <vt:lpwstr>EYFNTMpgrQIBWAA8c/fK1S8E1cYZNZfBZPIh0nTs7XRKlTaq4fSfrm5hIoL//hCgnPf65ejAAKl5e50G+DcJsEa+qhV1dx1rGqqp5g7U2GFuEkxAe31uq3LEuNT6Ja4fUoLBtkPFXPithbK327WRBf7+Pcq1pL8Eaho7OlUdQ2JhdLXs3fxXvjS/pwNfIkeTxfA3PeDEcyHCcuLEScubAwgJOHVHLfnkGEJEIlYGgBEIw2yvfIC7kzl2MOE+K73</vt:lpwstr>
  </property>
</Properties>
</file>